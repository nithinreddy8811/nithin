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5FFF02" w14:textId="5D4AC46A" w:rsidR="0034243E" w:rsidRDefault="0034243E" w:rsidP="00342761">
      <w:pPr>
        <w:pStyle w:val="ListParagraph"/>
        <w:numPr>
          <w:ilvl w:val="0"/>
          <w:numId w:val="24"/>
        </w:numPr>
      </w:pPr>
      <w:r w:rsidRPr="0034243E">
        <w:t xml:space="preserve">Create </w:t>
      </w:r>
      <w:proofErr w:type="spellStart"/>
      <w:r w:rsidRPr="0034243E">
        <w:t>mariadb</w:t>
      </w:r>
      <w:proofErr w:type="spellEnd"/>
      <w:r w:rsidRPr="0034243E">
        <w:t xml:space="preserve"> </w:t>
      </w:r>
      <w:proofErr w:type="spellStart"/>
      <w:r w:rsidRPr="0034243E">
        <w:t>db</w:t>
      </w:r>
      <w:proofErr w:type="spellEnd"/>
      <w:r w:rsidRPr="0034243E">
        <w:t xml:space="preserve"> on ec2.</w:t>
      </w:r>
    </w:p>
    <w:p w14:paraId="1A15C567" w14:textId="77777777" w:rsidR="00342761" w:rsidRPr="00342761" w:rsidRDefault="00342761" w:rsidP="00342761">
      <w:pPr>
        <w:pStyle w:val="ListParagraph"/>
        <w:rPr>
          <w:b/>
          <w:bCs/>
          <w:lang w:val="en-IN"/>
        </w:rPr>
      </w:pPr>
      <w:r w:rsidRPr="00342761">
        <w:rPr>
          <w:b/>
          <w:bCs/>
          <w:lang w:val="en-IN"/>
        </w:rPr>
        <w:t>1. Launch an EC2 Instance</w:t>
      </w:r>
    </w:p>
    <w:p w14:paraId="5042AE6C" w14:textId="77777777" w:rsidR="00342761" w:rsidRPr="00342761" w:rsidRDefault="00342761" w:rsidP="00342761">
      <w:pPr>
        <w:pStyle w:val="ListParagraph"/>
        <w:rPr>
          <w:b/>
          <w:bCs/>
          <w:lang w:val="en-IN"/>
        </w:rPr>
      </w:pPr>
      <w:r w:rsidRPr="00342761">
        <w:rPr>
          <w:b/>
          <w:bCs/>
          <w:lang w:val="en-IN"/>
        </w:rPr>
        <w:t>a. Go to AWS Console → EC2 → Launch Instance</w:t>
      </w:r>
    </w:p>
    <w:p w14:paraId="292A534E" w14:textId="77777777" w:rsidR="00342761" w:rsidRPr="00342761" w:rsidRDefault="00342761" w:rsidP="00342761">
      <w:pPr>
        <w:pStyle w:val="ListParagraph"/>
        <w:numPr>
          <w:ilvl w:val="0"/>
          <w:numId w:val="25"/>
        </w:numPr>
        <w:rPr>
          <w:lang w:val="en-IN"/>
        </w:rPr>
      </w:pPr>
      <w:r w:rsidRPr="00342761">
        <w:rPr>
          <w:b/>
          <w:bCs/>
          <w:lang w:val="en-IN"/>
        </w:rPr>
        <w:t>Name</w:t>
      </w:r>
      <w:r w:rsidRPr="00342761">
        <w:rPr>
          <w:lang w:val="en-IN"/>
        </w:rPr>
        <w:t xml:space="preserve">: </w:t>
      </w:r>
      <w:proofErr w:type="spellStart"/>
      <w:r w:rsidRPr="00342761">
        <w:rPr>
          <w:lang w:val="en-IN"/>
        </w:rPr>
        <w:t>mariadb</w:t>
      </w:r>
      <w:proofErr w:type="spellEnd"/>
      <w:r w:rsidRPr="00342761">
        <w:rPr>
          <w:lang w:val="en-IN"/>
        </w:rPr>
        <w:t>-server</w:t>
      </w:r>
    </w:p>
    <w:p w14:paraId="57CAAAA8" w14:textId="77777777" w:rsidR="00342761" w:rsidRPr="00342761" w:rsidRDefault="00342761" w:rsidP="00342761">
      <w:pPr>
        <w:pStyle w:val="ListParagraph"/>
        <w:numPr>
          <w:ilvl w:val="0"/>
          <w:numId w:val="25"/>
        </w:numPr>
        <w:rPr>
          <w:lang w:val="en-IN"/>
        </w:rPr>
      </w:pPr>
      <w:r w:rsidRPr="00342761">
        <w:rPr>
          <w:b/>
          <w:bCs/>
          <w:lang w:val="en-IN"/>
        </w:rPr>
        <w:t>AMI</w:t>
      </w:r>
      <w:r w:rsidRPr="00342761">
        <w:rPr>
          <w:lang w:val="en-IN"/>
        </w:rPr>
        <w:t>: Amazon Linux 2 (or Ubuntu if you prefer)</w:t>
      </w:r>
    </w:p>
    <w:p w14:paraId="1501C846" w14:textId="77777777" w:rsidR="00342761" w:rsidRPr="00342761" w:rsidRDefault="00342761" w:rsidP="00342761">
      <w:pPr>
        <w:pStyle w:val="ListParagraph"/>
        <w:numPr>
          <w:ilvl w:val="0"/>
          <w:numId w:val="25"/>
        </w:numPr>
        <w:rPr>
          <w:lang w:val="en-IN"/>
        </w:rPr>
      </w:pPr>
      <w:r w:rsidRPr="00342761">
        <w:rPr>
          <w:b/>
          <w:bCs/>
          <w:lang w:val="en-IN"/>
        </w:rPr>
        <w:t>Instance type</w:t>
      </w:r>
      <w:r w:rsidRPr="00342761">
        <w:rPr>
          <w:lang w:val="en-IN"/>
        </w:rPr>
        <w:t>: t2.micro (free tier eligible)</w:t>
      </w:r>
    </w:p>
    <w:p w14:paraId="006CE5B9" w14:textId="77777777" w:rsidR="00342761" w:rsidRPr="00342761" w:rsidRDefault="00342761" w:rsidP="00342761">
      <w:pPr>
        <w:pStyle w:val="ListParagraph"/>
        <w:numPr>
          <w:ilvl w:val="0"/>
          <w:numId w:val="25"/>
        </w:numPr>
        <w:rPr>
          <w:lang w:val="en-IN"/>
        </w:rPr>
      </w:pPr>
      <w:r w:rsidRPr="00342761">
        <w:rPr>
          <w:b/>
          <w:bCs/>
          <w:lang w:val="en-IN"/>
        </w:rPr>
        <w:t>Key pair</w:t>
      </w:r>
      <w:r w:rsidRPr="00342761">
        <w:rPr>
          <w:lang w:val="en-IN"/>
        </w:rPr>
        <w:t>: Select or create one to connect via SSH</w:t>
      </w:r>
    </w:p>
    <w:p w14:paraId="6CB597D6" w14:textId="77777777" w:rsidR="00342761" w:rsidRPr="00342761" w:rsidRDefault="00342761" w:rsidP="00342761">
      <w:pPr>
        <w:pStyle w:val="ListParagraph"/>
        <w:numPr>
          <w:ilvl w:val="0"/>
          <w:numId w:val="25"/>
        </w:numPr>
        <w:rPr>
          <w:lang w:val="en-IN"/>
        </w:rPr>
      </w:pPr>
      <w:r w:rsidRPr="00342761">
        <w:rPr>
          <w:b/>
          <w:bCs/>
          <w:lang w:val="en-IN"/>
        </w:rPr>
        <w:t>Security group</w:t>
      </w:r>
      <w:r w:rsidRPr="00342761">
        <w:rPr>
          <w:lang w:val="en-IN"/>
        </w:rPr>
        <w:t>: Allow:</w:t>
      </w:r>
    </w:p>
    <w:p w14:paraId="0D8EDE57" w14:textId="77777777" w:rsidR="00342761" w:rsidRPr="00342761" w:rsidRDefault="00342761" w:rsidP="00342761">
      <w:pPr>
        <w:pStyle w:val="ListParagraph"/>
        <w:numPr>
          <w:ilvl w:val="1"/>
          <w:numId w:val="25"/>
        </w:numPr>
        <w:rPr>
          <w:lang w:val="en-IN"/>
        </w:rPr>
      </w:pPr>
      <w:r w:rsidRPr="00342761">
        <w:rPr>
          <w:lang w:val="en-IN"/>
        </w:rPr>
        <w:t>SSH (port 22) – your IP</w:t>
      </w:r>
    </w:p>
    <w:p w14:paraId="3D96CD32" w14:textId="5B510EB8" w:rsidR="00342761" w:rsidRDefault="00860107" w:rsidP="00342761">
      <w:pPr>
        <w:pStyle w:val="ListParagraph"/>
      </w:pPr>
      <w:r>
        <w:rPr>
          <w:noProof/>
        </w:rPr>
        <w:drawing>
          <wp:inline distT="0" distB="0" distL="0" distR="0" wp14:anchorId="4FAE8574" wp14:editId="70B3D31C">
            <wp:extent cx="5943600" cy="933450"/>
            <wp:effectExtent l="0" t="0" r="0" b="0"/>
            <wp:docPr id="565250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00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2ADC" w14:textId="77777777" w:rsidR="00860107" w:rsidRDefault="00860107" w:rsidP="00342761">
      <w:pPr>
        <w:pStyle w:val="ListParagraph"/>
      </w:pPr>
    </w:p>
    <w:p w14:paraId="371A2DBB" w14:textId="77777777" w:rsidR="00044AA8" w:rsidRDefault="00044AA8" w:rsidP="00342761">
      <w:pPr>
        <w:pStyle w:val="ListParagraph"/>
      </w:pPr>
    </w:p>
    <w:p w14:paraId="2D8E7F4B" w14:textId="48E39CD2" w:rsidR="00044AA8" w:rsidRDefault="005A6F4C" w:rsidP="00342761">
      <w:pPr>
        <w:pStyle w:val="ListParagraph"/>
        <w:rPr>
          <w:b/>
          <w:bCs/>
        </w:rPr>
      </w:pPr>
      <w:r w:rsidRPr="005A6F4C">
        <w:rPr>
          <w:b/>
          <w:bCs/>
        </w:rPr>
        <w:t>2. Connect to EC2 via SSH</w:t>
      </w:r>
    </w:p>
    <w:p w14:paraId="11F57D6F" w14:textId="0E7963B5" w:rsidR="005A6F4C" w:rsidRDefault="00385164" w:rsidP="00342761">
      <w:pPr>
        <w:pStyle w:val="ListParagraph"/>
      </w:pPr>
      <w:r>
        <w:t xml:space="preserve">     </w:t>
      </w:r>
      <w:r w:rsidRPr="00385164">
        <w:t>ssh -</w:t>
      </w:r>
      <w:proofErr w:type="spellStart"/>
      <w:r w:rsidRPr="00385164">
        <w:t>i</w:t>
      </w:r>
      <w:proofErr w:type="spellEnd"/>
      <w:r w:rsidRPr="00385164">
        <w:t xml:space="preserve"> "</w:t>
      </w:r>
      <w:proofErr w:type="spellStart"/>
      <w:r w:rsidRPr="00385164">
        <w:t>car.pem</w:t>
      </w:r>
      <w:proofErr w:type="spellEnd"/>
      <w:r w:rsidRPr="00385164">
        <w:t xml:space="preserve">" </w:t>
      </w:r>
      <w:hyperlink r:id="rId9" w:history="1">
        <w:r w:rsidRPr="009651DD">
          <w:rPr>
            <w:rStyle w:val="Hyperlink"/>
          </w:rPr>
          <w:t>ec2-user@3.92.138.195</w:t>
        </w:r>
      </w:hyperlink>
    </w:p>
    <w:p w14:paraId="62D23DB9" w14:textId="387248B8" w:rsidR="00385164" w:rsidRDefault="006862DB" w:rsidP="00342761">
      <w:pPr>
        <w:pStyle w:val="ListParagraph"/>
      </w:pPr>
      <w:r>
        <w:rPr>
          <w:noProof/>
        </w:rPr>
        <w:drawing>
          <wp:inline distT="0" distB="0" distL="0" distR="0" wp14:anchorId="135C7FDB" wp14:editId="2AAF6E10">
            <wp:extent cx="5943600" cy="3808730"/>
            <wp:effectExtent l="0" t="0" r="0" b="1270"/>
            <wp:docPr id="64798824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88245" name="Picture 1" descr="A computer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7926" w14:textId="77777777" w:rsidR="006862DB" w:rsidRDefault="006862DB" w:rsidP="00342761">
      <w:pPr>
        <w:pStyle w:val="ListParagraph"/>
      </w:pPr>
    </w:p>
    <w:p w14:paraId="4B7ECA8A" w14:textId="1C97B0F1" w:rsidR="006862DB" w:rsidRDefault="00A65955" w:rsidP="00342761">
      <w:pPr>
        <w:pStyle w:val="ListParagraph"/>
      </w:pPr>
      <w:r w:rsidRPr="00A65955">
        <w:t>3. Install MariaDB</w:t>
      </w:r>
    </w:p>
    <w:p w14:paraId="58FA9DC8" w14:textId="77777777" w:rsidR="00A65955" w:rsidRDefault="00A65955" w:rsidP="00A65955">
      <w:pPr>
        <w:pStyle w:val="ListParagraph"/>
      </w:pPr>
      <w:proofErr w:type="spellStart"/>
      <w:r>
        <w:t>sudo</w:t>
      </w:r>
      <w:proofErr w:type="spellEnd"/>
      <w:r>
        <w:t xml:space="preserve"> yum update -y</w:t>
      </w:r>
    </w:p>
    <w:p w14:paraId="2183DEA5" w14:textId="77777777" w:rsidR="00A65955" w:rsidRDefault="00A65955" w:rsidP="00A65955">
      <w:pPr>
        <w:pStyle w:val="ListParagraph"/>
      </w:pP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>-extras enable mariadb10.5</w:t>
      </w:r>
    </w:p>
    <w:p w14:paraId="2200ED55" w14:textId="5B012360" w:rsidR="00A65955" w:rsidRDefault="00A65955" w:rsidP="00A65955">
      <w:pPr>
        <w:pStyle w:val="ListParagraph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mariadb</w:t>
      </w:r>
      <w:proofErr w:type="spellEnd"/>
      <w:r>
        <w:t>-server</w:t>
      </w:r>
    </w:p>
    <w:p w14:paraId="1637BD57" w14:textId="77777777" w:rsidR="00A65955" w:rsidRDefault="00A65955" w:rsidP="00A65955">
      <w:pPr>
        <w:pStyle w:val="ListParagraph"/>
      </w:pPr>
    </w:p>
    <w:p w14:paraId="4FD8E163" w14:textId="2F482BF4" w:rsidR="00A65955" w:rsidRDefault="002511F6" w:rsidP="00A65955">
      <w:pPr>
        <w:pStyle w:val="ListParagraph"/>
      </w:pPr>
      <w:r>
        <w:rPr>
          <w:noProof/>
        </w:rPr>
        <w:lastRenderedPageBreak/>
        <w:drawing>
          <wp:inline distT="0" distB="0" distL="0" distR="0" wp14:anchorId="7ECAEA62" wp14:editId="153F71EA">
            <wp:extent cx="5943600" cy="2275840"/>
            <wp:effectExtent l="0" t="0" r="0" b="0"/>
            <wp:docPr id="1565889836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89836" name="Picture 1" descr="A computer screen with a black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648F" w14:textId="77777777" w:rsidR="00703CAB" w:rsidRDefault="00703CAB" w:rsidP="00A65955">
      <w:pPr>
        <w:pStyle w:val="ListParagraph"/>
      </w:pPr>
    </w:p>
    <w:p w14:paraId="4F3060C5" w14:textId="5D9E4F33" w:rsidR="00703CAB" w:rsidRDefault="00703CAB" w:rsidP="00A65955">
      <w:pPr>
        <w:pStyle w:val="ListParagraph"/>
      </w:pPr>
      <w:r w:rsidRPr="00703CAB">
        <w:t>4. Start and Enable MariaDB Service</w:t>
      </w:r>
    </w:p>
    <w:p w14:paraId="116F0F35" w14:textId="77777777" w:rsidR="00703CAB" w:rsidRDefault="00703CAB" w:rsidP="00703CAB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14:paraId="6C9BB7FB" w14:textId="6CA72B82" w:rsidR="00703CAB" w:rsidRDefault="00703CAB" w:rsidP="00703CAB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mariadb</w:t>
      </w:r>
      <w:proofErr w:type="spellEnd"/>
    </w:p>
    <w:p w14:paraId="74238092" w14:textId="0443E6BA" w:rsidR="006038DB" w:rsidRDefault="006038DB" w:rsidP="00703CAB">
      <w:pPr>
        <w:pStyle w:val="ListParagraph"/>
      </w:pPr>
      <w:r>
        <w:rPr>
          <w:noProof/>
        </w:rPr>
        <w:drawing>
          <wp:inline distT="0" distB="0" distL="0" distR="0" wp14:anchorId="3BF72551" wp14:editId="54E2C2AE">
            <wp:extent cx="5943600" cy="1135380"/>
            <wp:effectExtent l="0" t="0" r="0" b="7620"/>
            <wp:docPr id="11580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9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71C8" w14:textId="7B64736D" w:rsidR="006038DB" w:rsidRDefault="003E1297" w:rsidP="003E1297">
      <w:r>
        <w:t xml:space="preserve">            </w:t>
      </w:r>
    </w:p>
    <w:p w14:paraId="27FFED2B" w14:textId="7527C202" w:rsidR="003E1297" w:rsidRDefault="003E1297" w:rsidP="003E1297">
      <w:r>
        <w:t xml:space="preserve">      </w:t>
      </w:r>
      <w:r w:rsidR="00D37A7A">
        <w:t xml:space="preserve">           </w:t>
      </w:r>
      <w:r w:rsidR="00D37A7A" w:rsidRPr="00D37A7A">
        <w:t>5. Secure MariaDB Installation</w:t>
      </w:r>
    </w:p>
    <w:p w14:paraId="3CECD436" w14:textId="1A058E66" w:rsidR="00D37A7A" w:rsidRDefault="00D37A7A" w:rsidP="003E1297">
      <w:r>
        <w:lastRenderedPageBreak/>
        <w:t xml:space="preserve">             </w:t>
      </w:r>
      <w:r w:rsidR="001F31E0">
        <w:rPr>
          <w:noProof/>
        </w:rPr>
        <w:drawing>
          <wp:inline distT="0" distB="0" distL="0" distR="0" wp14:anchorId="623492AE" wp14:editId="5538672A">
            <wp:extent cx="5943600" cy="4788535"/>
            <wp:effectExtent l="0" t="0" r="0" b="0"/>
            <wp:docPr id="208036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9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1BD7" w14:textId="77777777" w:rsidR="001F31E0" w:rsidRDefault="001F31E0" w:rsidP="003E1297"/>
    <w:p w14:paraId="33F47BCB" w14:textId="0FB394AA" w:rsidR="001F31E0" w:rsidRDefault="007340F8" w:rsidP="003E1297">
      <w:r w:rsidRPr="007340F8">
        <w:t>6. Create a Database and User</w:t>
      </w:r>
    </w:p>
    <w:p w14:paraId="51E82083" w14:textId="18769AF9" w:rsidR="007340F8" w:rsidRDefault="003035EA" w:rsidP="003E1297">
      <w:r>
        <w:t xml:space="preserve">  </w:t>
      </w:r>
      <w:proofErr w:type="spellStart"/>
      <w:r w:rsidRPr="003035EA">
        <w:t>sudo</w:t>
      </w:r>
      <w:proofErr w:type="spellEnd"/>
      <w:r w:rsidRPr="003035EA">
        <w:t xml:space="preserve"> </w:t>
      </w:r>
      <w:proofErr w:type="spellStart"/>
      <w:r w:rsidRPr="003035EA">
        <w:t>mysql</w:t>
      </w:r>
      <w:proofErr w:type="spellEnd"/>
      <w:r w:rsidRPr="003035EA">
        <w:t xml:space="preserve"> -u root -p</w:t>
      </w:r>
    </w:p>
    <w:p w14:paraId="0884E220" w14:textId="77777777" w:rsidR="00620F0D" w:rsidRDefault="00620F0D" w:rsidP="00620F0D">
      <w:r>
        <w:t xml:space="preserve">CREATE DATABASE </w:t>
      </w:r>
      <w:proofErr w:type="spellStart"/>
      <w:r>
        <w:t>myapp_db</w:t>
      </w:r>
      <w:proofErr w:type="spellEnd"/>
      <w:r>
        <w:t>;</w:t>
      </w:r>
    </w:p>
    <w:p w14:paraId="6CE38A6A" w14:textId="774F690C" w:rsidR="00620F0D" w:rsidRDefault="00620F0D" w:rsidP="00620F0D">
      <w:r>
        <w:t>CREATE USER '</w:t>
      </w:r>
      <w:proofErr w:type="spellStart"/>
      <w:r>
        <w:t>myapp_user</w:t>
      </w:r>
      <w:proofErr w:type="spellEnd"/>
      <w:r>
        <w:t>'@'%' IDENTIFIED BY '</w:t>
      </w:r>
      <w:r>
        <w:t>admin12345</w:t>
      </w:r>
      <w:r>
        <w:t>';</w:t>
      </w:r>
    </w:p>
    <w:p w14:paraId="7041E576" w14:textId="77777777" w:rsidR="00620F0D" w:rsidRDefault="00620F0D" w:rsidP="00620F0D">
      <w:r>
        <w:t>GRANT ALL PRIVILEGES ON myapp_db.* TO '</w:t>
      </w:r>
      <w:proofErr w:type="spellStart"/>
      <w:r>
        <w:t>myapp_user</w:t>
      </w:r>
      <w:proofErr w:type="spellEnd"/>
      <w:r>
        <w:t>'@'%';</w:t>
      </w:r>
    </w:p>
    <w:p w14:paraId="2B0CE1DF" w14:textId="77777777" w:rsidR="00620F0D" w:rsidRDefault="00620F0D" w:rsidP="00620F0D">
      <w:r>
        <w:t>FLUSH PRIVILEGES;</w:t>
      </w:r>
    </w:p>
    <w:p w14:paraId="1747D057" w14:textId="2841E12F" w:rsidR="003035EA" w:rsidRDefault="00620F0D" w:rsidP="00620F0D">
      <w:r>
        <w:t>EXIT;</w:t>
      </w:r>
    </w:p>
    <w:p w14:paraId="1E95D890" w14:textId="09358247" w:rsidR="00703CAB" w:rsidRDefault="003E3CB1" w:rsidP="00703CAB">
      <w:pPr>
        <w:pStyle w:val="ListParagraph"/>
      </w:pPr>
      <w:r>
        <w:rPr>
          <w:noProof/>
        </w:rPr>
        <w:lastRenderedPageBreak/>
        <w:drawing>
          <wp:inline distT="0" distB="0" distL="0" distR="0" wp14:anchorId="64D38979" wp14:editId="281813DA">
            <wp:extent cx="5943600" cy="4310380"/>
            <wp:effectExtent l="0" t="0" r="0" b="0"/>
            <wp:docPr id="165086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609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3CA" w14:textId="77777777" w:rsidR="00620F0D" w:rsidRDefault="00620F0D" w:rsidP="00703CAB">
      <w:pPr>
        <w:pStyle w:val="ListParagraph"/>
      </w:pPr>
    </w:p>
    <w:p w14:paraId="5E3B2105" w14:textId="77777777" w:rsidR="00703CAB" w:rsidRDefault="00703CAB" w:rsidP="00703CAB">
      <w:pPr>
        <w:pStyle w:val="ListParagraph"/>
      </w:pPr>
    </w:p>
    <w:p w14:paraId="1D34FA12" w14:textId="3CCF3386" w:rsidR="0034243E" w:rsidRDefault="0034243E" w:rsidP="00815189">
      <w:pPr>
        <w:pStyle w:val="ListParagraph"/>
        <w:numPr>
          <w:ilvl w:val="0"/>
          <w:numId w:val="24"/>
        </w:numPr>
      </w:pPr>
      <w:r w:rsidRPr="0034243E">
        <w:t>Insert some dummy data</w:t>
      </w:r>
    </w:p>
    <w:p w14:paraId="6CBD7F72" w14:textId="13EF1CF8" w:rsidR="00815189" w:rsidRDefault="00C84E92" w:rsidP="00815189">
      <w:pPr>
        <w:pStyle w:val="ListParagraph"/>
      </w:pPr>
      <w:r w:rsidRPr="00C84E92">
        <w:t>Login to MariaDB</w:t>
      </w:r>
    </w:p>
    <w:p w14:paraId="6980C5D9" w14:textId="04880FAC" w:rsidR="00C84E92" w:rsidRDefault="006D3D37" w:rsidP="006D3D37">
      <w:r>
        <w:t xml:space="preserve">          </w:t>
      </w:r>
      <w:r w:rsidR="00B5625D">
        <w:sym w:font="Wingdings" w:char="F0E8"/>
      </w:r>
      <w:proofErr w:type="spellStart"/>
      <w:r w:rsidRPr="006D3D37">
        <w:t>sudo</w:t>
      </w:r>
      <w:proofErr w:type="spellEnd"/>
      <w:r w:rsidRPr="006D3D37">
        <w:t xml:space="preserve"> </w:t>
      </w:r>
      <w:proofErr w:type="spellStart"/>
      <w:r w:rsidRPr="006D3D37">
        <w:t>mysql</w:t>
      </w:r>
      <w:proofErr w:type="spellEnd"/>
      <w:r w:rsidRPr="006D3D37">
        <w:t xml:space="preserve"> -u root -p</w:t>
      </w:r>
    </w:p>
    <w:p w14:paraId="5247B62F" w14:textId="71B0C3FD" w:rsidR="001C4924" w:rsidRDefault="001C4924" w:rsidP="00815189">
      <w:pPr>
        <w:pStyle w:val="ListParagraph"/>
      </w:pPr>
      <w:r w:rsidRPr="001C4924">
        <w:t xml:space="preserve">Use the </w:t>
      </w:r>
      <w:proofErr w:type="spellStart"/>
      <w:r w:rsidRPr="001C4924">
        <w:t>myapp_db</w:t>
      </w:r>
      <w:proofErr w:type="spellEnd"/>
      <w:r w:rsidRPr="001C4924">
        <w:t xml:space="preserve"> Database</w:t>
      </w:r>
    </w:p>
    <w:p w14:paraId="659D8FF8" w14:textId="6125EDF0" w:rsidR="001C4924" w:rsidRDefault="001C4924" w:rsidP="001C4924">
      <w:r>
        <w:t xml:space="preserve">            </w:t>
      </w:r>
      <w:r w:rsidR="00B5625D">
        <w:sym w:font="Wingdings" w:char="F0E8"/>
      </w:r>
      <w:r w:rsidR="00E630F4" w:rsidRPr="00E630F4">
        <w:t xml:space="preserve"> </w:t>
      </w:r>
      <w:r w:rsidR="00E630F4" w:rsidRPr="00E630F4">
        <w:t xml:space="preserve">USE </w:t>
      </w:r>
      <w:proofErr w:type="spellStart"/>
      <w:r w:rsidR="00E630F4" w:rsidRPr="00E630F4">
        <w:t>myapp_db</w:t>
      </w:r>
      <w:proofErr w:type="spellEnd"/>
      <w:r w:rsidR="00E630F4" w:rsidRPr="00E630F4">
        <w:t>;</w:t>
      </w:r>
    </w:p>
    <w:p w14:paraId="3792D129" w14:textId="48A33102" w:rsidR="00E630F4" w:rsidRDefault="00E630F4" w:rsidP="001C4924">
      <w:r>
        <w:t xml:space="preserve">               </w:t>
      </w:r>
      <w:r w:rsidRPr="00E630F4">
        <w:t>Create a Table</w:t>
      </w:r>
    </w:p>
    <w:p w14:paraId="11C20B99" w14:textId="7976A571" w:rsidR="00A218E0" w:rsidRDefault="00E630F4" w:rsidP="00A218E0">
      <w:r>
        <w:t xml:space="preserve">         </w:t>
      </w:r>
      <w:r w:rsidR="00B5625D">
        <w:sym w:font="Wingdings" w:char="F0E8"/>
      </w:r>
      <w:r w:rsidR="00A218E0" w:rsidRPr="00A218E0">
        <w:t xml:space="preserve"> </w:t>
      </w:r>
      <w:r w:rsidR="00A218E0">
        <w:t>CREATE TABLE users (</w:t>
      </w:r>
    </w:p>
    <w:p w14:paraId="5C43A693" w14:textId="77777777" w:rsidR="00A218E0" w:rsidRDefault="00A218E0" w:rsidP="00A218E0">
      <w:r>
        <w:t xml:space="preserve">    id INT AUTO_INCREMENT PRIMARY KEY,</w:t>
      </w:r>
    </w:p>
    <w:p w14:paraId="2A5A45DF" w14:textId="77777777" w:rsidR="00A218E0" w:rsidRDefault="00A218E0" w:rsidP="00A218E0">
      <w:r>
        <w:t xml:space="preserve">    name VARCHAR(100),</w:t>
      </w:r>
    </w:p>
    <w:p w14:paraId="64374823" w14:textId="77777777" w:rsidR="00A218E0" w:rsidRDefault="00A218E0" w:rsidP="00A218E0">
      <w:r>
        <w:t xml:space="preserve">    email VARCHAR(100),</w:t>
      </w:r>
    </w:p>
    <w:p w14:paraId="37D75589" w14:textId="77777777" w:rsidR="00A218E0" w:rsidRDefault="00A218E0" w:rsidP="00A218E0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</w:t>
      </w:r>
    </w:p>
    <w:p w14:paraId="6A472E31" w14:textId="5AF9350C" w:rsidR="00E630F4" w:rsidRDefault="00A218E0" w:rsidP="00A218E0">
      <w:r>
        <w:t>);</w:t>
      </w:r>
    </w:p>
    <w:p w14:paraId="2AE76991" w14:textId="77777777" w:rsidR="00A218E0" w:rsidRDefault="00A218E0" w:rsidP="00A218E0"/>
    <w:p w14:paraId="7837EA9D" w14:textId="72F21F4D" w:rsidR="00A218E0" w:rsidRDefault="00A218E0" w:rsidP="00A218E0">
      <w:r>
        <w:t xml:space="preserve">         </w:t>
      </w:r>
      <w:r w:rsidRPr="00A218E0">
        <w:t>Insert Dummy Data</w:t>
      </w:r>
    </w:p>
    <w:p w14:paraId="6C54D244" w14:textId="02329D0D" w:rsidR="00B5625D" w:rsidRDefault="00A218E0" w:rsidP="00B5625D">
      <w:r>
        <w:t xml:space="preserve">   </w:t>
      </w:r>
      <w:r w:rsidR="00B5625D">
        <w:sym w:font="Wingdings" w:char="F0E8"/>
      </w:r>
      <w:r w:rsidR="00B5625D">
        <w:t>INSERT INTO users (name, email) VALUES</w:t>
      </w:r>
    </w:p>
    <w:p w14:paraId="0D136661" w14:textId="77777777" w:rsidR="00B5625D" w:rsidRDefault="00B5625D" w:rsidP="00B5625D">
      <w:r>
        <w:t>('Alice Smith', 'alice@example.com'),</w:t>
      </w:r>
    </w:p>
    <w:p w14:paraId="3C4B4B77" w14:textId="77777777" w:rsidR="00B5625D" w:rsidRDefault="00B5625D" w:rsidP="00B5625D">
      <w:r>
        <w:t>('Bob Johnson', 'bob@example.com'),</w:t>
      </w:r>
    </w:p>
    <w:p w14:paraId="2F9ADEDC" w14:textId="77777777" w:rsidR="00B5625D" w:rsidRDefault="00B5625D" w:rsidP="00B5625D">
      <w:r>
        <w:t>('Charlie Brown', 'charlie@example.com'),</w:t>
      </w:r>
    </w:p>
    <w:p w14:paraId="63647476" w14:textId="77777777" w:rsidR="00B5625D" w:rsidRDefault="00B5625D" w:rsidP="00B5625D">
      <w:r>
        <w:t>('David Lee', 'david@example.com'),</w:t>
      </w:r>
    </w:p>
    <w:p w14:paraId="17E67A71" w14:textId="1FD4CB34" w:rsidR="00A218E0" w:rsidRDefault="00B5625D" w:rsidP="00B5625D">
      <w:r>
        <w:t>('Eva Green', 'eva@example.com');</w:t>
      </w:r>
    </w:p>
    <w:p w14:paraId="299BFA53" w14:textId="6F40E0AB" w:rsidR="00B5625D" w:rsidRDefault="00B5625D" w:rsidP="00B5625D">
      <w:r w:rsidRPr="00B5625D">
        <w:lastRenderedPageBreak/>
        <w:t>View the Inserted Data</w:t>
      </w:r>
    </w:p>
    <w:p w14:paraId="0FFE06D6" w14:textId="016D9704" w:rsidR="00B5625D" w:rsidRDefault="00B5625D" w:rsidP="00B5625D">
      <w:r>
        <w:sym w:font="Wingdings" w:char="F0E8"/>
      </w:r>
      <w:r w:rsidR="009B6A59" w:rsidRPr="009B6A59">
        <w:t xml:space="preserve"> </w:t>
      </w:r>
      <w:r w:rsidR="009B6A59" w:rsidRPr="009B6A59">
        <w:t>SELECT * FROM users;</w:t>
      </w:r>
    </w:p>
    <w:p w14:paraId="1B408B34" w14:textId="2807E747" w:rsidR="009B6A59" w:rsidRDefault="0005140B" w:rsidP="00B5625D">
      <w:r>
        <w:rPr>
          <w:noProof/>
        </w:rPr>
        <w:drawing>
          <wp:inline distT="0" distB="0" distL="0" distR="0" wp14:anchorId="524043FE" wp14:editId="04B5A072">
            <wp:extent cx="5943600" cy="3621405"/>
            <wp:effectExtent l="0" t="0" r="0" b="0"/>
            <wp:docPr id="60252773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27732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784" w14:textId="77777777" w:rsidR="0005140B" w:rsidRDefault="0005140B" w:rsidP="00B5625D"/>
    <w:p w14:paraId="6D75DA3F" w14:textId="77777777" w:rsidR="0005140B" w:rsidRDefault="0005140B" w:rsidP="00B5625D"/>
    <w:p w14:paraId="4DB3D7EE" w14:textId="04C3E3BF" w:rsidR="0034243E" w:rsidRDefault="0034243E" w:rsidP="00192A1D">
      <w:pPr>
        <w:pStyle w:val="ListParagraph"/>
        <w:numPr>
          <w:ilvl w:val="0"/>
          <w:numId w:val="24"/>
        </w:numPr>
      </w:pPr>
      <w:r w:rsidRPr="0034243E">
        <w:t>Take the backup of dummy data on ec2</w:t>
      </w:r>
    </w:p>
    <w:p w14:paraId="474DE192" w14:textId="77777777" w:rsidR="00E77072" w:rsidRDefault="00E77072" w:rsidP="00E77072">
      <w:pPr>
        <w:pStyle w:val="ListParagraph"/>
      </w:pPr>
    </w:p>
    <w:p w14:paraId="77D32E1B" w14:textId="0533E80D" w:rsidR="00E77072" w:rsidRDefault="00E77072" w:rsidP="00E77072">
      <w:pPr>
        <w:pStyle w:val="ListParagraph"/>
        <w:numPr>
          <w:ilvl w:val="0"/>
          <w:numId w:val="27"/>
        </w:numPr>
      </w:pPr>
      <w:r w:rsidRPr="00E77072">
        <w:t>SSH into EC2</w:t>
      </w:r>
    </w:p>
    <w:p w14:paraId="012F0DDF" w14:textId="2AE8A85F" w:rsidR="00E77072" w:rsidRDefault="00E77072" w:rsidP="00E77072">
      <w:pPr>
        <w:pStyle w:val="ListParagraph"/>
        <w:ind w:left="1080"/>
      </w:pPr>
      <w:r>
        <w:sym w:font="Wingdings" w:char="F0E8"/>
      </w:r>
      <w:r w:rsidR="00806A7E" w:rsidRPr="00806A7E">
        <w:t xml:space="preserve"> </w:t>
      </w:r>
      <w:r w:rsidR="00806A7E" w:rsidRPr="00806A7E">
        <w:t>ssh -</w:t>
      </w:r>
      <w:proofErr w:type="spellStart"/>
      <w:r w:rsidR="00806A7E" w:rsidRPr="00806A7E">
        <w:t>i</w:t>
      </w:r>
      <w:proofErr w:type="spellEnd"/>
      <w:r w:rsidR="00806A7E" w:rsidRPr="00806A7E">
        <w:t xml:space="preserve"> "</w:t>
      </w:r>
      <w:proofErr w:type="spellStart"/>
      <w:r w:rsidR="00806A7E" w:rsidRPr="00806A7E">
        <w:t>car.pem</w:t>
      </w:r>
      <w:proofErr w:type="spellEnd"/>
      <w:r w:rsidR="00806A7E" w:rsidRPr="00806A7E">
        <w:t xml:space="preserve">" </w:t>
      </w:r>
      <w:hyperlink r:id="rId16" w:history="1">
        <w:r w:rsidR="00806A7E" w:rsidRPr="000D7F58">
          <w:rPr>
            <w:rStyle w:val="Hyperlink"/>
          </w:rPr>
          <w:t>ec2-user@3.92.138.195</w:t>
        </w:r>
      </w:hyperlink>
    </w:p>
    <w:p w14:paraId="4F1D4A47" w14:textId="718DBF31" w:rsidR="00806A7E" w:rsidRDefault="00806A7E" w:rsidP="00E77072">
      <w:pPr>
        <w:pStyle w:val="ListParagraph"/>
        <w:ind w:left="1080"/>
      </w:pPr>
      <w:r>
        <w:rPr>
          <w:noProof/>
        </w:rPr>
        <w:drawing>
          <wp:inline distT="0" distB="0" distL="0" distR="0" wp14:anchorId="65ECB5FB" wp14:editId="0B1DCC59">
            <wp:extent cx="5943600" cy="2583180"/>
            <wp:effectExtent l="0" t="0" r="0" b="7620"/>
            <wp:docPr id="47548810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88107" name="Picture 1" descr="A computer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C64A" w14:textId="502F5369" w:rsidR="00192A1D" w:rsidRDefault="00192A1D" w:rsidP="00192A1D">
      <w:pPr>
        <w:ind w:left="720"/>
      </w:pPr>
    </w:p>
    <w:p w14:paraId="5732BAA6" w14:textId="5E86E6DD" w:rsidR="00192A1D" w:rsidRDefault="00710E54" w:rsidP="00192A1D">
      <w:r>
        <w:t xml:space="preserve">              </w:t>
      </w:r>
      <w:r w:rsidRPr="00710E54">
        <w:t xml:space="preserve">Run the </w:t>
      </w:r>
      <w:proofErr w:type="spellStart"/>
      <w:r w:rsidRPr="00710E54">
        <w:t>mysqldump</w:t>
      </w:r>
      <w:proofErr w:type="spellEnd"/>
      <w:r w:rsidRPr="00710E54">
        <w:t xml:space="preserve"> Command</w:t>
      </w:r>
    </w:p>
    <w:p w14:paraId="1B0726A7" w14:textId="1855C7DC" w:rsidR="00710E54" w:rsidRDefault="00710E54" w:rsidP="00192A1D">
      <w:r>
        <w:sym w:font="Wingdings" w:char="F0E8"/>
      </w:r>
      <w:r w:rsidRPr="00710E54">
        <w:t xml:space="preserve"> </w:t>
      </w:r>
      <w:proofErr w:type="spellStart"/>
      <w:r w:rsidRPr="00710E54">
        <w:t>mysqldump</w:t>
      </w:r>
      <w:proofErr w:type="spellEnd"/>
      <w:r w:rsidRPr="00710E54">
        <w:t xml:space="preserve"> -u root -p </w:t>
      </w:r>
      <w:proofErr w:type="spellStart"/>
      <w:r w:rsidRPr="00710E54">
        <w:t>myapp_db</w:t>
      </w:r>
      <w:proofErr w:type="spellEnd"/>
      <w:r w:rsidRPr="00710E54">
        <w:t xml:space="preserve"> &gt; </w:t>
      </w:r>
      <w:proofErr w:type="spellStart"/>
      <w:r w:rsidRPr="00710E54">
        <w:t>myapp_db_backup.sql</w:t>
      </w:r>
      <w:proofErr w:type="spellEnd"/>
    </w:p>
    <w:p w14:paraId="3E244988" w14:textId="77777777" w:rsidR="00AB6EB0" w:rsidRPr="00AB6EB0" w:rsidRDefault="00AB6EB0" w:rsidP="00AB6EB0">
      <w:pPr>
        <w:numPr>
          <w:ilvl w:val="0"/>
          <w:numId w:val="26"/>
        </w:numPr>
        <w:rPr>
          <w:lang w:val="en-IN"/>
        </w:rPr>
      </w:pPr>
      <w:r>
        <w:lastRenderedPageBreak/>
        <w:t xml:space="preserve">    </w:t>
      </w:r>
      <w:r w:rsidRPr="00AB6EB0">
        <w:rPr>
          <w:lang w:val="en-IN"/>
        </w:rPr>
        <w:t>-u root: username</w:t>
      </w:r>
    </w:p>
    <w:p w14:paraId="1125AAF8" w14:textId="77777777" w:rsidR="00AB6EB0" w:rsidRPr="00AB6EB0" w:rsidRDefault="00AB6EB0" w:rsidP="00AB6EB0">
      <w:pPr>
        <w:numPr>
          <w:ilvl w:val="0"/>
          <w:numId w:val="26"/>
        </w:numPr>
        <w:rPr>
          <w:lang w:val="en-IN"/>
        </w:rPr>
      </w:pPr>
      <w:r w:rsidRPr="00AB6EB0">
        <w:rPr>
          <w:lang w:val="en-IN"/>
        </w:rPr>
        <w:t>-p: prompt for password</w:t>
      </w:r>
    </w:p>
    <w:p w14:paraId="6D1CA749" w14:textId="77777777" w:rsidR="00AB6EB0" w:rsidRPr="00AB6EB0" w:rsidRDefault="00AB6EB0" w:rsidP="00AB6EB0">
      <w:pPr>
        <w:numPr>
          <w:ilvl w:val="0"/>
          <w:numId w:val="26"/>
        </w:numPr>
        <w:rPr>
          <w:lang w:val="en-IN"/>
        </w:rPr>
      </w:pPr>
      <w:proofErr w:type="spellStart"/>
      <w:r w:rsidRPr="00AB6EB0">
        <w:rPr>
          <w:lang w:val="en-IN"/>
        </w:rPr>
        <w:t>myapp_db</w:t>
      </w:r>
      <w:proofErr w:type="spellEnd"/>
      <w:r w:rsidRPr="00AB6EB0">
        <w:rPr>
          <w:lang w:val="en-IN"/>
        </w:rPr>
        <w:t>: your database name</w:t>
      </w:r>
    </w:p>
    <w:p w14:paraId="7F4A8863" w14:textId="77777777" w:rsidR="00AB6EB0" w:rsidRPr="00AB6EB0" w:rsidRDefault="00AB6EB0" w:rsidP="00AB6EB0">
      <w:pPr>
        <w:numPr>
          <w:ilvl w:val="0"/>
          <w:numId w:val="26"/>
        </w:numPr>
        <w:rPr>
          <w:lang w:val="en-IN"/>
        </w:rPr>
      </w:pPr>
      <w:r w:rsidRPr="00AB6EB0">
        <w:rPr>
          <w:lang w:val="en-IN"/>
        </w:rPr>
        <w:t>&gt;: redirect output to a file</w:t>
      </w:r>
    </w:p>
    <w:p w14:paraId="695F3B51" w14:textId="77777777" w:rsidR="00AB6EB0" w:rsidRPr="00AB6EB0" w:rsidRDefault="00AB6EB0" w:rsidP="00AB6EB0">
      <w:pPr>
        <w:numPr>
          <w:ilvl w:val="0"/>
          <w:numId w:val="26"/>
        </w:numPr>
        <w:rPr>
          <w:lang w:val="en-IN"/>
        </w:rPr>
      </w:pPr>
      <w:proofErr w:type="spellStart"/>
      <w:r w:rsidRPr="00AB6EB0">
        <w:rPr>
          <w:lang w:val="en-IN"/>
        </w:rPr>
        <w:t>myapp_db_backup.sql</w:t>
      </w:r>
      <w:proofErr w:type="spellEnd"/>
      <w:r w:rsidRPr="00AB6EB0">
        <w:rPr>
          <w:lang w:val="en-IN"/>
        </w:rPr>
        <w:t>: the backup file created</w:t>
      </w:r>
    </w:p>
    <w:p w14:paraId="05738E49" w14:textId="09FEA154" w:rsidR="00AB6EB0" w:rsidRPr="00AB6EB0" w:rsidRDefault="00AB6EB0" w:rsidP="00AB6EB0">
      <w:pPr>
        <w:rPr>
          <w:lang w:val="en-IN"/>
        </w:rPr>
      </w:pPr>
      <w:r>
        <w:rPr>
          <w:rFonts w:ascii="Segoe UI Emoji" w:hAnsi="Segoe UI Emoji" w:cs="Segoe UI Emoji"/>
          <w:lang w:val="en-IN"/>
        </w:rPr>
        <w:t xml:space="preserve">  </w:t>
      </w:r>
      <w:r w:rsidRPr="00AB6EB0">
        <w:rPr>
          <w:lang w:val="en-IN"/>
        </w:rPr>
        <w:t xml:space="preserve">This will create the file in your </w:t>
      </w:r>
      <w:r w:rsidRPr="00AB6EB0">
        <w:rPr>
          <w:b/>
          <w:bCs/>
          <w:lang w:val="en-IN"/>
        </w:rPr>
        <w:t>current directory</w:t>
      </w:r>
    </w:p>
    <w:p w14:paraId="2D8F93BE" w14:textId="5351074E" w:rsidR="00710E54" w:rsidRDefault="00AB6EB0" w:rsidP="00192A1D">
      <w:r w:rsidRPr="00AB6EB0">
        <w:t>Verify the Backup File</w:t>
      </w:r>
    </w:p>
    <w:p w14:paraId="395D011C" w14:textId="66C7A594" w:rsidR="00AB6EB0" w:rsidRDefault="0054298F" w:rsidP="00192A1D">
      <w:r>
        <w:sym w:font="Wingdings" w:char="F0E8"/>
      </w:r>
      <w:r w:rsidRPr="0054298F">
        <w:t>ls -</w:t>
      </w:r>
      <w:proofErr w:type="spellStart"/>
      <w:r w:rsidRPr="0054298F">
        <w:t>lh</w:t>
      </w:r>
      <w:proofErr w:type="spellEnd"/>
      <w:r w:rsidRPr="0054298F">
        <w:t xml:space="preserve"> </w:t>
      </w:r>
      <w:proofErr w:type="spellStart"/>
      <w:r w:rsidRPr="0054298F">
        <w:t>myapp_db_backup.sql</w:t>
      </w:r>
      <w:proofErr w:type="spellEnd"/>
    </w:p>
    <w:p w14:paraId="2C71C9B8" w14:textId="08A2BD68" w:rsidR="0054298F" w:rsidRDefault="003B407F" w:rsidP="00192A1D">
      <w:r>
        <w:rPr>
          <w:noProof/>
        </w:rPr>
        <w:drawing>
          <wp:inline distT="0" distB="0" distL="0" distR="0" wp14:anchorId="6648F1E1" wp14:editId="74D1A698">
            <wp:extent cx="5943600" cy="755015"/>
            <wp:effectExtent l="0" t="0" r="0" b="6985"/>
            <wp:docPr id="19773671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67155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9A9C" w14:textId="77777777" w:rsidR="003B407F" w:rsidRDefault="003B407F" w:rsidP="00192A1D"/>
    <w:p w14:paraId="42B32FFB" w14:textId="77777777" w:rsidR="003B407F" w:rsidRDefault="003B407F" w:rsidP="00192A1D"/>
    <w:p w14:paraId="60E01767" w14:textId="5EB2733D" w:rsidR="0034243E" w:rsidRDefault="0034243E" w:rsidP="00E401C9">
      <w:pPr>
        <w:pStyle w:val="ListParagraph"/>
        <w:numPr>
          <w:ilvl w:val="0"/>
          <w:numId w:val="24"/>
        </w:numPr>
      </w:pPr>
      <w:r w:rsidRPr="0034243E">
        <w:t xml:space="preserve">launch </w:t>
      </w:r>
      <w:proofErr w:type="spellStart"/>
      <w:r w:rsidRPr="0034243E">
        <w:t>Mariadb</w:t>
      </w:r>
      <w:proofErr w:type="spellEnd"/>
      <w:r w:rsidRPr="0034243E">
        <w:t xml:space="preserve"> RDS instance. </w:t>
      </w:r>
    </w:p>
    <w:p w14:paraId="440714B6" w14:textId="77777777" w:rsidR="00E401C9" w:rsidRDefault="00E401C9" w:rsidP="00E401C9"/>
    <w:p w14:paraId="36905B8F" w14:textId="77777777" w:rsidR="002A669E" w:rsidRPr="002A669E" w:rsidRDefault="002A669E" w:rsidP="002A669E">
      <w:pPr>
        <w:rPr>
          <w:b/>
          <w:bCs/>
          <w:lang w:val="en-IN"/>
        </w:rPr>
      </w:pPr>
      <w:r>
        <w:t xml:space="preserve">                </w:t>
      </w:r>
      <w:r w:rsidRPr="002A669E">
        <w:rPr>
          <w:b/>
          <w:bCs/>
          <w:lang w:val="en-IN"/>
        </w:rPr>
        <w:t>Step 1: Go to RDS Console</w:t>
      </w:r>
    </w:p>
    <w:p w14:paraId="5B154002" w14:textId="77777777" w:rsidR="002A669E" w:rsidRPr="002A669E" w:rsidRDefault="002A669E" w:rsidP="002A669E">
      <w:pPr>
        <w:numPr>
          <w:ilvl w:val="0"/>
          <w:numId w:val="28"/>
        </w:numPr>
        <w:rPr>
          <w:lang w:val="en-IN"/>
        </w:rPr>
      </w:pPr>
      <w:r w:rsidRPr="002A669E">
        <w:rPr>
          <w:lang w:val="en-IN"/>
        </w:rPr>
        <w:t>Open the AWS Console</w:t>
      </w:r>
    </w:p>
    <w:p w14:paraId="59457C5E" w14:textId="77777777" w:rsidR="002A669E" w:rsidRPr="002A669E" w:rsidRDefault="002A669E" w:rsidP="002A669E">
      <w:pPr>
        <w:numPr>
          <w:ilvl w:val="0"/>
          <w:numId w:val="28"/>
        </w:numPr>
        <w:rPr>
          <w:lang w:val="en-IN"/>
        </w:rPr>
      </w:pPr>
      <w:r w:rsidRPr="002A669E">
        <w:rPr>
          <w:lang w:val="en-IN"/>
        </w:rPr>
        <w:t xml:space="preserve">Navigate to: </w:t>
      </w:r>
      <w:r w:rsidRPr="002A669E">
        <w:rPr>
          <w:b/>
          <w:bCs/>
          <w:lang w:val="en-IN"/>
        </w:rPr>
        <w:t>Services → RDS</w:t>
      </w:r>
    </w:p>
    <w:p w14:paraId="59C114B6" w14:textId="37AC6242" w:rsidR="002A669E" w:rsidRPr="002A669E" w:rsidRDefault="002A669E" w:rsidP="002A669E">
      <w:pPr>
        <w:rPr>
          <w:lang w:val="en-IN"/>
        </w:rPr>
      </w:pPr>
    </w:p>
    <w:p w14:paraId="5F447FE7" w14:textId="77777777" w:rsidR="002A669E" w:rsidRPr="002A669E" w:rsidRDefault="002A669E" w:rsidP="002A669E">
      <w:pPr>
        <w:rPr>
          <w:b/>
          <w:bCs/>
          <w:lang w:val="en-IN"/>
        </w:rPr>
      </w:pPr>
      <w:r w:rsidRPr="002A669E">
        <w:rPr>
          <w:rFonts w:ascii="Segoe UI Emoji" w:hAnsi="Segoe UI Emoji" w:cs="Segoe UI Emoji"/>
          <w:b/>
          <w:bCs/>
          <w:lang w:val="en-IN"/>
        </w:rPr>
        <w:t>✅</w:t>
      </w:r>
      <w:r w:rsidRPr="002A669E">
        <w:rPr>
          <w:b/>
          <w:bCs/>
          <w:lang w:val="en-IN"/>
        </w:rPr>
        <w:t xml:space="preserve"> Step 2: Click "Create Database"</w:t>
      </w:r>
    </w:p>
    <w:p w14:paraId="61EBAF6F" w14:textId="77777777" w:rsidR="002A669E" w:rsidRPr="002A669E" w:rsidRDefault="002A669E" w:rsidP="002A669E">
      <w:pPr>
        <w:numPr>
          <w:ilvl w:val="0"/>
          <w:numId w:val="29"/>
        </w:numPr>
        <w:rPr>
          <w:lang w:val="en-IN"/>
        </w:rPr>
      </w:pPr>
      <w:r w:rsidRPr="002A669E">
        <w:rPr>
          <w:b/>
          <w:bCs/>
          <w:lang w:val="en-IN"/>
        </w:rPr>
        <w:t>Choose a database creation method</w:t>
      </w:r>
      <w:r w:rsidRPr="002A669E">
        <w:rPr>
          <w:lang w:val="en-IN"/>
        </w:rPr>
        <w:t>:</w:t>
      </w:r>
    </w:p>
    <w:p w14:paraId="29B63275" w14:textId="77777777" w:rsidR="002A669E" w:rsidRPr="002A669E" w:rsidRDefault="002A669E" w:rsidP="002A669E">
      <w:pPr>
        <w:numPr>
          <w:ilvl w:val="1"/>
          <w:numId w:val="29"/>
        </w:numPr>
        <w:rPr>
          <w:lang w:val="en-IN"/>
        </w:rPr>
      </w:pPr>
      <w:r w:rsidRPr="002A669E">
        <w:rPr>
          <w:lang w:val="en-IN"/>
        </w:rPr>
        <w:t xml:space="preserve">Select: </w:t>
      </w:r>
      <w:r w:rsidRPr="002A669E">
        <w:rPr>
          <w:b/>
          <w:bCs/>
          <w:lang w:val="en-IN"/>
        </w:rPr>
        <w:t>Standard create</w:t>
      </w:r>
    </w:p>
    <w:p w14:paraId="4DBA7304" w14:textId="77777777" w:rsidR="002A669E" w:rsidRPr="002A669E" w:rsidRDefault="002A669E" w:rsidP="002A669E">
      <w:pPr>
        <w:numPr>
          <w:ilvl w:val="0"/>
          <w:numId w:val="29"/>
        </w:numPr>
        <w:rPr>
          <w:lang w:val="en-IN"/>
        </w:rPr>
      </w:pPr>
      <w:r w:rsidRPr="002A669E">
        <w:rPr>
          <w:b/>
          <w:bCs/>
          <w:lang w:val="en-IN"/>
        </w:rPr>
        <w:t>Engine options</w:t>
      </w:r>
      <w:r w:rsidRPr="002A669E">
        <w:rPr>
          <w:lang w:val="en-IN"/>
        </w:rPr>
        <w:t>:</w:t>
      </w:r>
    </w:p>
    <w:p w14:paraId="04DB495B" w14:textId="77777777" w:rsidR="002A669E" w:rsidRPr="002A669E" w:rsidRDefault="002A669E" w:rsidP="002A669E">
      <w:pPr>
        <w:numPr>
          <w:ilvl w:val="1"/>
          <w:numId w:val="29"/>
        </w:numPr>
        <w:rPr>
          <w:lang w:val="en-IN"/>
        </w:rPr>
      </w:pPr>
      <w:r w:rsidRPr="002A669E">
        <w:rPr>
          <w:lang w:val="en-IN"/>
        </w:rPr>
        <w:t xml:space="preserve">Engine type: </w:t>
      </w:r>
      <w:r w:rsidRPr="002A669E">
        <w:rPr>
          <w:b/>
          <w:bCs/>
          <w:lang w:val="en-IN"/>
        </w:rPr>
        <w:t>MariaDB</w:t>
      </w:r>
    </w:p>
    <w:p w14:paraId="6C1E53DC" w14:textId="77777777" w:rsidR="002A669E" w:rsidRPr="002A669E" w:rsidRDefault="002A669E" w:rsidP="002A669E">
      <w:pPr>
        <w:ind w:left="1440"/>
        <w:rPr>
          <w:lang w:val="en-IN"/>
        </w:rPr>
      </w:pPr>
    </w:p>
    <w:p w14:paraId="6B99E6EC" w14:textId="74F86B2B" w:rsidR="002A669E" w:rsidRDefault="00FD46B3" w:rsidP="00FD46B3">
      <w:pPr>
        <w:rPr>
          <w:lang w:val="en-IN"/>
        </w:rPr>
      </w:pPr>
      <w:r>
        <w:rPr>
          <w:noProof/>
        </w:rPr>
        <w:drawing>
          <wp:inline distT="0" distB="0" distL="0" distR="0" wp14:anchorId="79343925" wp14:editId="32342B92">
            <wp:extent cx="5943600" cy="2785110"/>
            <wp:effectExtent l="0" t="0" r="0" b="0"/>
            <wp:docPr id="340302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212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155C" w14:textId="77777777" w:rsidR="00FD46B3" w:rsidRDefault="00FD46B3" w:rsidP="00FD46B3">
      <w:pPr>
        <w:rPr>
          <w:lang w:val="en-IN"/>
        </w:rPr>
      </w:pPr>
    </w:p>
    <w:p w14:paraId="3F9D5636" w14:textId="77777777" w:rsidR="00561411" w:rsidRPr="00561411" w:rsidRDefault="00561411" w:rsidP="00561411">
      <w:pPr>
        <w:rPr>
          <w:b/>
          <w:bCs/>
          <w:lang w:val="en-IN"/>
        </w:rPr>
      </w:pPr>
      <w:r w:rsidRPr="00561411">
        <w:rPr>
          <w:b/>
          <w:bCs/>
          <w:lang w:val="en-IN"/>
        </w:rPr>
        <w:t>Step 3: Specify DB Details</w:t>
      </w:r>
    </w:p>
    <w:p w14:paraId="120128DE" w14:textId="77777777" w:rsidR="00561411" w:rsidRPr="00561411" w:rsidRDefault="00561411" w:rsidP="00561411">
      <w:pPr>
        <w:rPr>
          <w:b/>
          <w:bCs/>
          <w:lang w:val="en-IN"/>
        </w:rPr>
      </w:pPr>
      <w:r w:rsidRPr="00561411">
        <w:rPr>
          <w:b/>
          <w:bCs/>
          <w:lang w:val="en-IN"/>
        </w:rPr>
        <w:t>a. Templates</w:t>
      </w:r>
    </w:p>
    <w:p w14:paraId="5189788E" w14:textId="77777777" w:rsidR="00561411" w:rsidRPr="00561411" w:rsidRDefault="00561411" w:rsidP="00561411">
      <w:pPr>
        <w:numPr>
          <w:ilvl w:val="0"/>
          <w:numId w:val="30"/>
        </w:numPr>
        <w:rPr>
          <w:lang w:val="en-IN"/>
        </w:rPr>
      </w:pPr>
      <w:r w:rsidRPr="00561411">
        <w:rPr>
          <w:lang w:val="en-IN"/>
        </w:rPr>
        <w:t>Choose: Free tier (for practice/lab)</w:t>
      </w:r>
    </w:p>
    <w:p w14:paraId="21E2CA5C" w14:textId="77777777" w:rsidR="00561411" w:rsidRPr="00561411" w:rsidRDefault="00561411" w:rsidP="00561411">
      <w:pPr>
        <w:rPr>
          <w:b/>
          <w:bCs/>
          <w:lang w:val="en-IN"/>
        </w:rPr>
      </w:pPr>
      <w:r w:rsidRPr="00561411">
        <w:rPr>
          <w:b/>
          <w:bCs/>
          <w:lang w:val="en-IN"/>
        </w:rPr>
        <w:t>b. DB instance identifier</w:t>
      </w:r>
    </w:p>
    <w:p w14:paraId="1479FF0B" w14:textId="77777777" w:rsidR="00561411" w:rsidRPr="00561411" w:rsidRDefault="00561411" w:rsidP="00561411">
      <w:pPr>
        <w:numPr>
          <w:ilvl w:val="0"/>
          <w:numId w:val="31"/>
        </w:numPr>
        <w:rPr>
          <w:lang w:val="en-IN"/>
        </w:rPr>
      </w:pPr>
      <w:r w:rsidRPr="00561411">
        <w:rPr>
          <w:lang w:val="en-IN"/>
        </w:rPr>
        <w:lastRenderedPageBreak/>
        <w:t xml:space="preserve">Example: </w:t>
      </w:r>
      <w:proofErr w:type="spellStart"/>
      <w:r w:rsidRPr="00561411">
        <w:rPr>
          <w:lang w:val="en-IN"/>
        </w:rPr>
        <w:t>mariadb</w:t>
      </w:r>
      <w:proofErr w:type="spellEnd"/>
      <w:r w:rsidRPr="00561411">
        <w:rPr>
          <w:lang w:val="en-IN"/>
        </w:rPr>
        <w:t>-demo</w:t>
      </w:r>
    </w:p>
    <w:p w14:paraId="273A17BF" w14:textId="77777777" w:rsidR="00561411" w:rsidRPr="00561411" w:rsidRDefault="00561411" w:rsidP="00561411">
      <w:pPr>
        <w:rPr>
          <w:b/>
          <w:bCs/>
          <w:lang w:val="en-IN"/>
        </w:rPr>
      </w:pPr>
      <w:r w:rsidRPr="00561411">
        <w:rPr>
          <w:b/>
          <w:bCs/>
          <w:lang w:val="en-IN"/>
        </w:rPr>
        <w:t>c. Credentials settings</w:t>
      </w:r>
    </w:p>
    <w:p w14:paraId="7AADD08D" w14:textId="77777777" w:rsidR="00561411" w:rsidRPr="00561411" w:rsidRDefault="00561411" w:rsidP="00561411">
      <w:pPr>
        <w:numPr>
          <w:ilvl w:val="0"/>
          <w:numId w:val="32"/>
        </w:numPr>
        <w:rPr>
          <w:lang w:val="en-IN"/>
        </w:rPr>
      </w:pPr>
      <w:r w:rsidRPr="00561411">
        <w:rPr>
          <w:lang w:val="en-IN"/>
        </w:rPr>
        <w:t>Master username: admin</w:t>
      </w:r>
    </w:p>
    <w:p w14:paraId="7926AD13" w14:textId="77777777" w:rsidR="00561411" w:rsidRPr="00561411" w:rsidRDefault="00561411" w:rsidP="00561411">
      <w:pPr>
        <w:numPr>
          <w:ilvl w:val="0"/>
          <w:numId w:val="32"/>
        </w:numPr>
        <w:rPr>
          <w:lang w:val="en-IN"/>
        </w:rPr>
      </w:pPr>
      <w:r w:rsidRPr="00561411">
        <w:rPr>
          <w:lang w:val="en-IN"/>
        </w:rPr>
        <w:t>Master password: (choose a strong password)</w:t>
      </w:r>
    </w:p>
    <w:p w14:paraId="5BCABBD8" w14:textId="77777777" w:rsidR="00561411" w:rsidRPr="00561411" w:rsidRDefault="00561411" w:rsidP="00561411">
      <w:pPr>
        <w:numPr>
          <w:ilvl w:val="0"/>
          <w:numId w:val="32"/>
        </w:numPr>
        <w:rPr>
          <w:lang w:val="en-IN"/>
        </w:rPr>
      </w:pPr>
      <w:r w:rsidRPr="00561411">
        <w:rPr>
          <w:lang w:val="en-IN"/>
        </w:rPr>
        <w:t>Confirm password</w:t>
      </w:r>
    </w:p>
    <w:p w14:paraId="59200D2B" w14:textId="77777777" w:rsidR="00561411" w:rsidRDefault="00561411" w:rsidP="00FD46B3">
      <w:pPr>
        <w:rPr>
          <w:lang w:val="en-IN"/>
        </w:rPr>
      </w:pPr>
    </w:p>
    <w:p w14:paraId="540FB330" w14:textId="77777777" w:rsidR="00FD46B3" w:rsidRDefault="00FD46B3" w:rsidP="00FD46B3">
      <w:pPr>
        <w:rPr>
          <w:lang w:val="en-IN"/>
        </w:rPr>
      </w:pPr>
    </w:p>
    <w:p w14:paraId="6A17A9E1" w14:textId="3A24CC87" w:rsidR="007203AB" w:rsidRDefault="007203AB" w:rsidP="00FD46B3">
      <w:pPr>
        <w:rPr>
          <w:lang w:val="en-IN"/>
        </w:rPr>
      </w:pPr>
      <w:r>
        <w:rPr>
          <w:noProof/>
        </w:rPr>
        <w:drawing>
          <wp:inline distT="0" distB="0" distL="0" distR="0" wp14:anchorId="30C71A68" wp14:editId="43109791">
            <wp:extent cx="5943600" cy="3138805"/>
            <wp:effectExtent l="0" t="0" r="0" b="4445"/>
            <wp:docPr id="807373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376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E8E8" w14:textId="77777777" w:rsidR="00561411" w:rsidRDefault="00561411" w:rsidP="00FD46B3">
      <w:pPr>
        <w:rPr>
          <w:lang w:val="en-IN"/>
        </w:rPr>
      </w:pPr>
    </w:p>
    <w:p w14:paraId="7B401F45" w14:textId="77777777" w:rsidR="002B5ACC" w:rsidRPr="002B5ACC" w:rsidRDefault="002B5ACC" w:rsidP="002B5ACC">
      <w:pPr>
        <w:rPr>
          <w:b/>
          <w:bCs/>
          <w:lang w:val="en-IN"/>
        </w:rPr>
      </w:pPr>
      <w:r w:rsidRPr="002B5ACC">
        <w:rPr>
          <w:b/>
          <w:bCs/>
          <w:lang w:val="en-IN"/>
        </w:rPr>
        <w:t>Step 4: Configure Instance</w:t>
      </w:r>
    </w:p>
    <w:p w14:paraId="65FC8C2E" w14:textId="77777777" w:rsidR="002B5ACC" w:rsidRPr="002B5ACC" w:rsidRDefault="002B5ACC" w:rsidP="002B5ACC">
      <w:pPr>
        <w:numPr>
          <w:ilvl w:val="0"/>
          <w:numId w:val="33"/>
        </w:numPr>
        <w:rPr>
          <w:lang w:val="en-IN"/>
        </w:rPr>
      </w:pPr>
      <w:r w:rsidRPr="002B5ACC">
        <w:rPr>
          <w:b/>
          <w:bCs/>
          <w:lang w:val="en-IN"/>
        </w:rPr>
        <w:t>DB instance class</w:t>
      </w:r>
      <w:r w:rsidRPr="002B5ACC">
        <w:rPr>
          <w:lang w:val="en-IN"/>
        </w:rPr>
        <w:t>: db.t3.micro (Free Tier eligible)</w:t>
      </w:r>
    </w:p>
    <w:p w14:paraId="249AB321" w14:textId="77777777" w:rsidR="002B5ACC" w:rsidRPr="002B5ACC" w:rsidRDefault="002B5ACC" w:rsidP="002B5ACC">
      <w:pPr>
        <w:numPr>
          <w:ilvl w:val="0"/>
          <w:numId w:val="33"/>
        </w:numPr>
        <w:rPr>
          <w:lang w:val="en-IN"/>
        </w:rPr>
      </w:pPr>
      <w:r w:rsidRPr="002B5ACC">
        <w:rPr>
          <w:b/>
          <w:bCs/>
          <w:lang w:val="en-IN"/>
        </w:rPr>
        <w:t>Storage</w:t>
      </w:r>
      <w:r w:rsidRPr="002B5ACC">
        <w:rPr>
          <w:lang w:val="en-IN"/>
        </w:rPr>
        <w:t>: 20 GB (default is okay)</w:t>
      </w:r>
    </w:p>
    <w:p w14:paraId="5DD6BA79" w14:textId="77777777" w:rsidR="002B5ACC" w:rsidRPr="002B5ACC" w:rsidRDefault="002B5ACC" w:rsidP="002B5ACC">
      <w:pPr>
        <w:numPr>
          <w:ilvl w:val="0"/>
          <w:numId w:val="33"/>
        </w:numPr>
        <w:rPr>
          <w:lang w:val="en-IN"/>
        </w:rPr>
      </w:pPr>
      <w:r w:rsidRPr="002B5ACC">
        <w:rPr>
          <w:lang w:val="en-IN"/>
        </w:rPr>
        <w:t>Enable storage autoscaling</w:t>
      </w:r>
    </w:p>
    <w:p w14:paraId="5934DA58" w14:textId="77777777" w:rsidR="00561411" w:rsidRPr="002A669E" w:rsidRDefault="00561411" w:rsidP="00FD46B3">
      <w:pPr>
        <w:rPr>
          <w:lang w:val="en-IN"/>
        </w:rPr>
      </w:pPr>
    </w:p>
    <w:p w14:paraId="258BE035" w14:textId="5678ED3D" w:rsidR="00E401C9" w:rsidRDefault="00B617BA" w:rsidP="00E401C9">
      <w:r>
        <w:rPr>
          <w:noProof/>
        </w:rPr>
        <w:lastRenderedPageBreak/>
        <w:drawing>
          <wp:inline distT="0" distB="0" distL="0" distR="0" wp14:anchorId="78322A1A" wp14:editId="21152062">
            <wp:extent cx="5943600" cy="3090545"/>
            <wp:effectExtent l="0" t="0" r="0" b="0"/>
            <wp:docPr id="660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05F4" w14:textId="77777777" w:rsidR="00B617BA" w:rsidRDefault="00B617BA" w:rsidP="00E401C9"/>
    <w:p w14:paraId="37F7156D" w14:textId="77777777" w:rsidR="009522FC" w:rsidRPr="009522FC" w:rsidRDefault="009522FC" w:rsidP="009522FC">
      <w:pPr>
        <w:rPr>
          <w:b/>
          <w:bCs/>
          <w:lang w:val="en-IN"/>
        </w:rPr>
      </w:pPr>
      <w:r w:rsidRPr="009522FC">
        <w:rPr>
          <w:b/>
          <w:bCs/>
          <w:lang w:val="en-IN"/>
        </w:rPr>
        <w:t>Step 5: Connectivity</w:t>
      </w:r>
    </w:p>
    <w:p w14:paraId="1CFDC9EC" w14:textId="77777777" w:rsidR="009522FC" w:rsidRPr="009522FC" w:rsidRDefault="009522FC" w:rsidP="009522FC">
      <w:pPr>
        <w:rPr>
          <w:b/>
          <w:bCs/>
          <w:lang w:val="en-IN"/>
        </w:rPr>
      </w:pPr>
      <w:r w:rsidRPr="009522FC">
        <w:rPr>
          <w:b/>
          <w:bCs/>
          <w:lang w:val="en-IN"/>
        </w:rPr>
        <w:t>a. Virtual Private Cloud (VPC):</w:t>
      </w:r>
    </w:p>
    <w:p w14:paraId="4F38159C" w14:textId="77777777" w:rsidR="009522FC" w:rsidRPr="009522FC" w:rsidRDefault="009522FC" w:rsidP="009522FC">
      <w:pPr>
        <w:numPr>
          <w:ilvl w:val="0"/>
          <w:numId w:val="34"/>
        </w:numPr>
        <w:rPr>
          <w:lang w:val="en-IN"/>
        </w:rPr>
      </w:pPr>
      <w:r w:rsidRPr="009522FC">
        <w:rPr>
          <w:lang w:val="en-IN"/>
        </w:rPr>
        <w:t>Use default or select your custom VPC</w:t>
      </w:r>
    </w:p>
    <w:p w14:paraId="35A1E853" w14:textId="77777777" w:rsidR="009522FC" w:rsidRPr="009522FC" w:rsidRDefault="009522FC" w:rsidP="009522FC">
      <w:pPr>
        <w:rPr>
          <w:b/>
          <w:bCs/>
          <w:lang w:val="en-IN"/>
        </w:rPr>
      </w:pPr>
      <w:r w:rsidRPr="009522FC">
        <w:rPr>
          <w:b/>
          <w:bCs/>
          <w:lang w:val="en-IN"/>
        </w:rPr>
        <w:t>b. Subnet group:</w:t>
      </w:r>
    </w:p>
    <w:p w14:paraId="1F5A8C26" w14:textId="77777777" w:rsidR="009522FC" w:rsidRPr="009522FC" w:rsidRDefault="009522FC" w:rsidP="009522FC">
      <w:pPr>
        <w:numPr>
          <w:ilvl w:val="0"/>
          <w:numId w:val="35"/>
        </w:numPr>
        <w:rPr>
          <w:lang w:val="en-IN"/>
        </w:rPr>
      </w:pPr>
      <w:r w:rsidRPr="009522FC">
        <w:rPr>
          <w:lang w:val="en-IN"/>
        </w:rPr>
        <w:t>Use default subnet group</w:t>
      </w:r>
    </w:p>
    <w:p w14:paraId="6FBF5908" w14:textId="77777777" w:rsidR="009522FC" w:rsidRPr="009522FC" w:rsidRDefault="009522FC" w:rsidP="009522FC">
      <w:pPr>
        <w:rPr>
          <w:b/>
          <w:bCs/>
          <w:lang w:val="en-IN"/>
        </w:rPr>
      </w:pPr>
      <w:r w:rsidRPr="009522FC">
        <w:rPr>
          <w:b/>
          <w:bCs/>
          <w:lang w:val="en-IN"/>
        </w:rPr>
        <w:t>c. Public access:</w:t>
      </w:r>
    </w:p>
    <w:p w14:paraId="1AC76FD6" w14:textId="77777777" w:rsidR="009522FC" w:rsidRPr="009522FC" w:rsidRDefault="009522FC" w:rsidP="009522FC">
      <w:pPr>
        <w:numPr>
          <w:ilvl w:val="0"/>
          <w:numId w:val="36"/>
        </w:numPr>
        <w:rPr>
          <w:lang w:val="en-IN"/>
        </w:rPr>
      </w:pPr>
      <w:r w:rsidRPr="009522FC">
        <w:rPr>
          <w:lang w:val="en-IN"/>
        </w:rPr>
        <w:t xml:space="preserve">Select </w:t>
      </w:r>
      <w:r w:rsidRPr="009522FC">
        <w:rPr>
          <w:b/>
          <w:bCs/>
          <w:lang w:val="en-IN"/>
        </w:rPr>
        <w:t>Yes</w:t>
      </w:r>
      <w:r w:rsidRPr="009522FC">
        <w:rPr>
          <w:lang w:val="en-IN"/>
        </w:rPr>
        <w:t xml:space="preserve"> to connect from outside (e.g., your laptop)</w:t>
      </w:r>
    </w:p>
    <w:p w14:paraId="701A15D1" w14:textId="77777777" w:rsidR="009522FC" w:rsidRPr="009522FC" w:rsidRDefault="009522FC" w:rsidP="009522FC">
      <w:pPr>
        <w:rPr>
          <w:b/>
          <w:bCs/>
          <w:lang w:val="en-IN"/>
        </w:rPr>
      </w:pPr>
      <w:r w:rsidRPr="009522FC">
        <w:rPr>
          <w:b/>
          <w:bCs/>
          <w:lang w:val="en-IN"/>
        </w:rPr>
        <w:t>d. VPC security group:</w:t>
      </w:r>
    </w:p>
    <w:p w14:paraId="33C3F228" w14:textId="77777777" w:rsidR="009522FC" w:rsidRPr="009522FC" w:rsidRDefault="009522FC" w:rsidP="009522FC">
      <w:pPr>
        <w:numPr>
          <w:ilvl w:val="0"/>
          <w:numId w:val="37"/>
        </w:numPr>
        <w:rPr>
          <w:lang w:val="en-IN"/>
        </w:rPr>
      </w:pPr>
      <w:r w:rsidRPr="009522FC">
        <w:rPr>
          <w:lang w:val="en-IN"/>
        </w:rPr>
        <w:t xml:space="preserve">Select existing </w:t>
      </w:r>
    </w:p>
    <w:p w14:paraId="675EE01E" w14:textId="77777777" w:rsidR="00E51FB2" w:rsidRPr="00E51FB2" w:rsidRDefault="00E51FB2" w:rsidP="00E51FB2">
      <w:pPr>
        <w:rPr>
          <w:b/>
          <w:bCs/>
          <w:lang w:val="en-IN"/>
        </w:rPr>
      </w:pPr>
      <w:r w:rsidRPr="00E51FB2">
        <w:rPr>
          <w:b/>
          <w:bCs/>
          <w:lang w:val="en-IN"/>
        </w:rPr>
        <w:t>Step 7: Create Database</w:t>
      </w:r>
    </w:p>
    <w:p w14:paraId="3DC8D8A8" w14:textId="77777777" w:rsidR="00E51FB2" w:rsidRPr="00E51FB2" w:rsidRDefault="00E51FB2" w:rsidP="00E51FB2">
      <w:pPr>
        <w:numPr>
          <w:ilvl w:val="0"/>
          <w:numId w:val="38"/>
        </w:numPr>
        <w:rPr>
          <w:lang w:val="en-IN"/>
        </w:rPr>
      </w:pPr>
      <w:r w:rsidRPr="00E51FB2">
        <w:rPr>
          <w:lang w:val="en-IN"/>
        </w:rPr>
        <w:t xml:space="preserve">Scroll down and click: </w:t>
      </w:r>
      <w:r w:rsidRPr="00E51FB2">
        <w:rPr>
          <w:b/>
          <w:bCs/>
          <w:lang w:val="en-IN"/>
        </w:rPr>
        <w:t>Create database</w:t>
      </w:r>
    </w:p>
    <w:p w14:paraId="5D2C853D" w14:textId="77777777" w:rsidR="00E51FB2" w:rsidRPr="00E51FB2" w:rsidRDefault="00E51FB2" w:rsidP="00E51FB2">
      <w:pPr>
        <w:numPr>
          <w:ilvl w:val="0"/>
          <w:numId w:val="38"/>
        </w:numPr>
        <w:rPr>
          <w:lang w:val="en-IN"/>
        </w:rPr>
      </w:pPr>
      <w:r w:rsidRPr="00E51FB2">
        <w:rPr>
          <w:lang w:val="en-IN"/>
        </w:rPr>
        <w:t>RDS will now start provisioning your instance (takes ~5–10 mins)</w:t>
      </w:r>
    </w:p>
    <w:p w14:paraId="650581E8" w14:textId="15D1F19C" w:rsidR="00B617BA" w:rsidRDefault="00445898" w:rsidP="00E401C9">
      <w:r>
        <w:rPr>
          <w:noProof/>
        </w:rPr>
        <w:drawing>
          <wp:inline distT="0" distB="0" distL="0" distR="0" wp14:anchorId="322EA798" wp14:editId="2469CC24">
            <wp:extent cx="5943600" cy="1087755"/>
            <wp:effectExtent l="0" t="0" r="0" b="0"/>
            <wp:docPr id="259438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80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29D7" w14:textId="77777777" w:rsidR="009E66C9" w:rsidRDefault="009E66C9" w:rsidP="00563404">
      <w:pPr>
        <w:rPr>
          <w:lang w:val="en-IN"/>
        </w:rPr>
      </w:pPr>
    </w:p>
    <w:p w14:paraId="35F5AF60" w14:textId="77777777" w:rsidR="00563404" w:rsidRPr="008B3E82" w:rsidRDefault="00563404" w:rsidP="00563404">
      <w:pPr>
        <w:rPr>
          <w:lang w:val="en-IN"/>
        </w:rPr>
      </w:pPr>
    </w:p>
    <w:p w14:paraId="0E85BFB8" w14:textId="77777777" w:rsidR="00A83089" w:rsidRDefault="00A83089" w:rsidP="00E401C9"/>
    <w:p w14:paraId="50F80B75" w14:textId="1593E8C2" w:rsidR="0034243E" w:rsidRDefault="0034243E" w:rsidP="00845D1E">
      <w:pPr>
        <w:pStyle w:val="ListParagraph"/>
        <w:numPr>
          <w:ilvl w:val="0"/>
          <w:numId w:val="24"/>
        </w:numPr>
      </w:pPr>
      <w:r w:rsidRPr="0034243E">
        <w:t>Migrate database from ec2 to RDS.</w:t>
      </w:r>
    </w:p>
    <w:p w14:paraId="6C79BEA6" w14:textId="77777777" w:rsidR="00845D1E" w:rsidRDefault="00845D1E" w:rsidP="00845D1E">
      <w:pPr>
        <w:pStyle w:val="ListParagraph"/>
      </w:pPr>
    </w:p>
    <w:p w14:paraId="2AE01381" w14:textId="77777777" w:rsidR="00E56705" w:rsidRDefault="00E56705" w:rsidP="00845D1E">
      <w:pPr>
        <w:pStyle w:val="ListParagraph"/>
      </w:pPr>
    </w:p>
    <w:p w14:paraId="7D2A5F88" w14:textId="1194B173" w:rsidR="00E56705" w:rsidRDefault="00E56705" w:rsidP="00845D1E">
      <w:pPr>
        <w:pStyle w:val="ListParagraph"/>
      </w:pPr>
      <w:r w:rsidRPr="00E56705">
        <w:t>Dump the EC2 MariaDB Database</w:t>
      </w:r>
    </w:p>
    <w:p w14:paraId="197B68F2" w14:textId="7FD3625A" w:rsidR="007C0A05" w:rsidRDefault="007C0A05" w:rsidP="00845D1E">
      <w:pPr>
        <w:pStyle w:val="ListParagraph"/>
      </w:pPr>
      <w:r>
        <w:sym w:font="Wingdings" w:char="F0E8"/>
      </w:r>
      <w:proofErr w:type="spellStart"/>
      <w:r w:rsidRPr="007C0A05">
        <w:t>mysqldump</w:t>
      </w:r>
      <w:proofErr w:type="spellEnd"/>
      <w:r w:rsidRPr="007C0A05">
        <w:t xml:space="preserve"> -u root -p </w:t>
      </w:r>
      <w:proofErr w:type="spellStart"/>
      <w:r w:rsidRPr="007C0A05">
        <w:t>myapp_db</w:t>
      </w:r>
      <w:proofErr w:type="spellEnd"/>
      <w:r w:rsidRPr="007C0A05">
        <w:t xml:space="preserve"> &gt; </w:t>
      </w:r>
      <w:proofErr w:type="spellStart"/>
      <w:r w:rsidRPr="007C0A05">
        <w:t>myapp_db_backup.sql</w:t>
      </w:r>
      <w:proofErr w:type="spellEnd"/>
    </w:p>
    <w:p w14:paraId="67DDA21B" w14:textId="286154F9" w:rsidR="00845D1E" w:rsidRDefault="00227EC1" w:rsidP="00845D1E">
      <w:pPr>
        <w:pStyle w:val="ListParagraph"/>
      </w:pPr>
      <w:r>
        <w:sym w:font="Wingdings" w:char="F0E8"/>
      </w:r>
      <w:r w:rsidR="00A23EC8" w:rsidRPr="00A23EC8">
        <w:t xml:space="preserve"> </w:t>
      </w:r>
      <w:r w:rsidR="00A23EC8" w:rsidRPr="00A23EC8">
        <w:t>mariadb-demo.can2qi2mm5t5.us-east-1.rds.amazonaws.com</w:t>
      </w:r>
    </w:p>
    <w:p w14:paraId="35E2CFD6" w14:textId="5F386E8F" w:rsidR="00FF3C82" w:rsidRDefault="00FF3C82" w:rsidP="00845D1E">
      <w:pPr>
        <w:pStyle w:val="ListParagraph"/>
        <w:rPr>
          <w:b/>
          <w:bCs/>
        </w:rPr>
      </w:pPr>
      <w:r w:rsidRPr="00FF3C82">
        <w:rPr>
          <w:b/>
          <w:bCs/>
        </w:rPr>
        <w:t>Verify the Migration</w:t>
      </w:r>
    </w:p>
    <w:p w14:paraId="34848EAA" w14:textId="58A5F385" w:rsidR="00FF3C82" w:rsidRPr="00FF3C82" w:rsidRDefault="00FF3C82" w:rsidP="00FF3C82">
      <w:pPr>
        <w:pStyle w:val="ListParagraph"/>
        <w:rPr>
          <w:b/>
          <w:bCs/>
          <w:lang w:val="en-IN"/>
        </w:rPr>
      </w:pPr>
      <w:r w:rsidRPr="00FF3C82">
        <w:rPr>
          <w:b/>
          <w:bCs/>
        </w:rPr>
        <w:lastRenderedPageBreak/>
        <w:sym w:font="Wingdings" w:char="F0E8"/>
      </w:r>
      <w:r w:rsidRPr="00FF3C8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  <w:proofErr w:type="spellStart"/>
      <w:r w:rsidRPr="00FF3C82">
        <w:rPr>
          <w:b/>
          <w:bCs/>
          <w:lang w:val="en-IN"/>
        </w:rPr>
        <w:t>mysql</w:t>
      </w:r>
      <w:proofErr w:type="spellEnd"/>
      <w:r w:rsidRPr="00FF3C82">
        <w:rPr>
          <w:b/>
          <w:bCs/>
          <w:lang w:val="en-IN"/>
        </w:rPr>
        <w:t xml:space="preserve"> -h mariadb-demo.can2qi2mm5t5.us-east-1.rds.amazonaws.com -u admin -p</w:t>
      </w:r>
    </w:p>
    <w:p w14:paraId="2B2CA493" w14:textId="78BE77E9" w:rsidR="00B22C96" w:rsidRPr="00B22C96" w:rsidRDefault="00B22C96" w:rsidP="00B22C96">
      <w:pPr>
        <w:pStyle w:val="ListParagraph"/>
        <w:rPr>
          <w:b/>
          <w:bCs/>
        </w:rPr>
      </w:pPr>
      <w:r w:rsidRPr="00B22C96">
        <w:rPr>
          <w:b/>
          <w:bCs/>
        </w:rPr>
        <w:sym w:font="Wingdings" w:char="F0E8"/>
      </w:r>
      <w:r w:rsidRPr="00B22C96">
        <w:t xml:space="preserve"> </w:t>
      </w:r>
      <w:r w:rsidRPr="00B22C96">
        <w:rPr>
          <w:b/>
          <w:bCs/>
        </w:rPr>
        <w:t xml:space="preserve">USE </w:t>
      </w:r>
      <w:proofErr w:type="spellStart"/>
      <w:r w:rsidRPr="00B22C96">
        <w:rPr>
          <w:b/>
          <w:bCs/>
        </w:rPr>
        <w:t>myapp_db</w:t>
      </w:r>
      <w:proofErr w:type="spellEnd"/>
      <w:r w:rsidRPr="00B22C96">
        <w:rPr>
          <w:b/>
          <w:bCs/>
        </w:rPr>
        <w:t>;</w:t>
      </w:r>
    </w:p>
    <w:p w14:paraId="6AB25A44" w14:textId="77777777" w:rsidR="00B22C96" w:rsidRPr="00B22C96" w:rsidRDefault="00B22C96" w:rsidP="00B22C96">
      <w:pPr>
        <w:pStyle w:val="ListParagraph"/>
        <w:rPr>
          <w:b/>
          <w:bCs/>
        </w:rPr>
      </w:pPr>
      <w:r w:rsidRPr="00B22C96">
        <w:rPr>
          <w:b/>
          <w:bCs/>
        </w:rPr>
        <w:t>SHOW TABLES;</w:t>
      </w:r>
    </w:p>
    <w:p w14:paraId="10B55A07" w14:textId="573DCBC0" w:rsidR="00FF3C82" w:rsidRDefault="00B22C96" w:rsidP="00B22C96">
      <w:pPr>
        <w:pStyle w:val="ListParagraph"/>
        <w:rPr>
          <w:b/>
          <w:bCs/>
        </w:rPr>
      </w:pPr>
      <w:r w:rsidRPr="00B22C96">
        <w:rPr>
          <w:b/>
          <w:bCs/>
        </w:rPr>
        <w:t xml:space="preserve">SELECT * FROM </w:t>
      </w:r>
      <w:proofErr w:type="spellStart"/>
      <w:r w:rsidRPr="00B22C96">
        <w:rPr>
          <w:b/>
          <w:bCs/>
        </w:rPr>
        <w:t>your_table</w:t>
      </w:r>
      <w:proofErr w:type="spellEnd"/>
      <w:r w:rsidRPr="00B22C96">
        <w:rPr>
          <w:b/>
          <w:bCs/>
        </w:rPr>
        <w:t xml:space="preserve"> LIMIT 5;</w:t>
      </w:r>
    </w:p>
    <w:p w14:paraId="5FE64E62" w14:textId="77777777" w:rsidR="00FF3C82" w:rsidRDefault="00FF3C82" w:rsidP="00845D1E">
      <w:pPr>
        <w:pStyle w:val="ListParagraph"/>
      </w:pPr>
    </w:p>
    <w:p w14:paraId="62EFC41C" w14:textId="77777777" w:rsidR="00E56705" w:rsidRDefault="00E56705" w:rsidP="00845D1E">
      <w:pPr>
        <w:pStyle w:val="ListParagraph"/>
      </w:pPr>
    </w:p>
    <w:p w14:paraId="680C6CF7" w14:textId="77777777" w:rsidR="00E56705" w:rsidRDefault="00E56705" w:rsidP="00845D1E">
      <w:pPr>
        <w:pStyle w:val="ListParagraph"/>
      </w:pPr>
    </w:p>
    <w:p w14:paraId="107C82A9" w14:textId="4BC90973" w:rsidR="00A23EC8" w:rsidRDefault="000B23F3" w:rsidP="00845D1E">
      <w:pPr>
        <w:pStyle w:val="ListParagraph"/>
      </w:pPr>
      <w:r>
        <w:rPr>
          <w:noProof/>
        </w:rPr>
        <w:drawing>
          <wp:inline distT="0" distB="0" distL="0" distR="0" wp14:anchorId="7A7C6926" wp14:editId="2D6CBE79">
            <wp:extent cx="5943600" cy="3397250"/>
            <wp:effectExtent l="0" t="0" r="0" b="0"/>
            <wp:docPr id="21463084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8412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A933" w14:textId="77777777" w:rsidR="00B22C96" w:rsidRDefault="00B22C96" w:rsidP="00845D1E">
      <w:pPr>
        <w:pStyle w:val="ListParagraph"/>
      </w:pPr>
    </w:p>
    <w:p w14:paraId="62639E0C" w14:textId="79563E45" w:rsidR="0034243E" w:rsidRDefault="0034243E" w:rsidP="0023105A">
      <w:pPr>
        <w:pStyle w:val="ListParagraph"/>
        <w:numPr>
          <w:ilvl w:val="0"/>
          <w:numId w:val="24"/>
        </w:numPr>
      </w:pPr>
      <w:r w:rsidRPr="0034243E">
        <w:t xml:space="preserve">Install </w:t>
      </w:r>
      <w:proofErr w:type="spellStart"/>
      <w:r w:rsidRPr="0034243E">
        <w:t>mysql</w:t>
      </w:r>
      <w:proofErr w:type="spellEnd"/>
      <w:r w:rsidRPr="0034243E">
        <w:t xml:space="preserve"> </w:t>
      </w:r>
      <w:proofErr w:type="spellStart"/>
      <w:r w:rsidRPr="0034243E">
        <w:t>db</w:t>
      </w:r>
      <w:proofErr w:type="spellEnd"/>
      <w:r w:rsidRPr="0034243E">
        <w:t xml:space="preserve"> on ec2 </w:t>
      </w:r>
    </w:p>
    <w:p w14:paraId="31EA01DD" w14:textId="77777777" w:rsidR="0023105A" w:rsidRDefault="0023105A" w:rsidP="0023105A">
      <w:pPr>
        <w:pStyle w:val="ListParagraph"/>
      </w:pPr>
    </w:p>
    <w:p w14:paraId="6517C72F" w14:textId="01C65BFD" w:rsidR="0023105A" w:rsidRDefault="003658B0" w:rsidP="0023105A">
      <w:pPr>
        <w:pStyle w:val="ListParagraph"/>
      </w:pPr>
      <w:r w:rsidRPr="003658B0">
        <w:t>Connect to Your EC2 Instance</w:t>
      </w:r>
    </w:p>
    <w:p w14:paraId="4A161053" w14:textId="77777777" w:rsidR="003658B0" w:rsidRDefault="003658B0" w:rsidP="0023105A">
      <w:pPr>
        <w:pStyle w:val="ListParagraph"/>
      </w:pPr>
    </w:p>
    <w:p w14:paraId="17489ED9" w14:textId="57F2C2F7" w:rsidR="003658B0" w:rsidRDefault="001B051A" w:rsidP="0023105A">
      <w:pPr>
        <w:pStyle w:val="ListParagraph"/>
      </w:pPr>
      <w:r w:rsidRPr="001B051A">
        <w:t>Install MySQL Server</w:t>
      </w:r>
    </w:p>
    <w:p w14:paraId="4F73AA73" w14:textId="77777777" w:rsidR="00816D17" w:rsidRDefault="00816D17" w:rsidP="00816D17">
      <w:pPr>
        <w:pStyle w:val="ListParagraph"/>
      </w:pPr>
      <w:proofErr w:type="spellStart"/>
      <w:r>
        <w:t>sudo</w:t>
      </w:r>
      <w:proofErr w:type="spellEnd"/>
      <w:r>
        <w:t xml:space="preserve"> yum update -y</w:t>
      </w:r>
    </w:p>
    <w:p w14:paraId="322FE15D" w14:textId="235EEE66" w:rsidR="001B051A" w:rsidRDefault="00816D17" w:rsidP="00816D17">
      <w:pPr>
        <w:pStyle w:val="ListParagraph"/>
      </w:pPr>
      <w:proofErr w:type="spellStart"/>
      <w:r>
        <w:t>sudo</w:t>
      </w:r>
      <w:proofErr w:type="spellEnd"/>
      <w:r>
        <w:t xml:space="preserve"> yum install -y </w:t>
      </w:r>
      <w:proofErr w:type="spellStart"/>
      <w:r>
        <w:t>mariadb</w:t>
      </w:r>
      <w:proofErr w:type="spellEnd"/>
      <w:r>
        <w:t>-server</w:t>
      </w:r>
    </w:p>
    <w:p w14:paraId="00C03D5A" w14:textId="77777777" w:rsidR="00816D17" w:rsidRDefault="00816D17" w:rsidP="00816D1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mariadb</w:t>
      </w:r>
      <w:proofErr w:type="spellEnd"/>
    </w:p>
    <w:p w14:paraId="1B42A8DE" w14:textId="69FE6682" w:rsidR="00816D17" w:rsidRDefault="00816D17" w:rsidP="00816D17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mariadb</w:t>
      </w:r>
      <w:proofErr w:type="spellEnd"/>
    </w:p>
    <w:p w14:paraId="5E46D892" w14:textId="3E024A8C" w:rsidR="00816D17" w:rsidRDefault="00334E3D" w:rsidP="00816D17">
      <w:pPr>
        <w:pStyle w:val="ListParagraph"/>
      </w:pPr>
      <w:r w:rsidRPr="00334E3D">
        <w:t>Test MySQL Access</w:t>
      </w:r>
    </w:p>
    <w:p w14:paraId="7B7A756D" w14:textId="3D7910D2" w:rsidR="00334E3D" w:rsidRDefault="00EB2E5F" w:rsidP="00816D17">
      <w:pPr>
        <w:pStyle w:val="ListParagraph"/>
      </w:pPr>
      <w:proofErr w:type="spellStart"/>
      <w:r w:rsidRPr="00EB2E5F">
        <w:t>sudo</w:t>
      </w:r>
      <w:proofErr w:type="spellEnd"/>
      <w:r w:rsidRPr="00EB2E5F">
        <w:t xml:space="preserve"> </w:t>
      </w:r>
      <w:proofErr w:type="spellStart"/>
      <w:r w:rsidRPr="00EB2E5F">
        <w:t>mysql</w:t>
      </w:r>
      <w:proofErr w:type="spellEnd"/>
    </w:p>
    <w:p w14:paraId="7EF3691A" w14:textId="77777777" w:rsidR="00EB2E5F" w:rsidRDefault="00EB2E5F" w:rsidP="00EB2E5F">
      <w:pPr>
        <w:pStyle w:val="ListParagraph"/>
      </w:pPr>
      <w:r>
        <w:t xml:space="preserve">CREATE DATABASE </w:t>
      </w:r>
      <w:proofErr w:type="spellStart"/>
      <w:r>
        <w:t>testdb</w:t>
      </w:r>
      <w:proofErr w:type="spellEnd"/>
      <w:r>
        <w:t>;</w:t>
      </w:r>
    </w:p>
    <w:p w14:paraId="5B140241" w14:textId="77777777" w:rsidR="00EB2E5F" w:rsidRDefault="00EB2E5F" w:rsidP="00EB2E5F">
      <w:pPr>
        <w:pStyle w:val="ListParagraph"/>
      </w:pPr>
      <w:r>
        <w:t>SHOW DATABASES;</w:t>
      </w:r>
    </w:p>
    <w:p w14:paraId="1FB44603" w14:textId="29A7628A" w:rsidR="00EB2E5F" w:rsidRDefault="00EB2E5F" w:rsidP="00EB2E5F">
      <w:pPr>
        <w:pStyle w:val="ListParagraph"/>
      </w:pPr>
      <w:r>
        <w:t>EXIT;</w:t>
      </w:r>
    </w:p>
    <w:p w14:paraId="0F175FCB" w14:textId="662B5978" w:rsidR="00EB2E5F" w:rsidRDefault="0082025A" w:rsidP="00EB2E5F">
      <w:pPr>
        <w:pStyle w:val="ListParagraph"/>
      </w:pPr>
      <w:r>
        <w:rPr>
          <w:noProof/>
        </w:rPr>
        <w:lastRenderedPageBreak/>
        <w:drawing>
          <wp:inline distT="0" distB="0" distL="0" distR="0" wp14:anchorId="28144197" wp14:editId="27BFB3EB">
            <wp:extent cx="5943600" cy="1325880"/>
            <wp:effectExtent l="0" t="0" r="0" b="7620"/>
            <wp:docPr id="204920054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00543" name="Picture 1" descr="A screen 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20C5" w14:textId="77777777" w:rsidR="0082025A" w:rsidRDefault="0082025A" w:rsidP="00EB2E5F">
      <w:pPr>
        <w:pStyle w:val="ListParagraph"/>
      </w:pPr>
    </w:p>
    <w:p w14:paraId="24C933DB" w14:textId="6FBF6AC0" w:rsidR="0082025A" w:rsidRDefault="00BC4FD9" w:rsidP="00EB2E5F">
      <w:pPr>
        <w:pStyle w:val="ListParagraph"/>
      </w:pPr>
      <w:r>
        <w:rPr>
          <w:noProof/>
        </w:rPr>
        <w:drawing>
          <wp:inline distT="0" distB="0" distL="0" distR="0" wp14:anchorId="1D6F4389" wp14:editId="24D1EF2B">
            <wp:extent cx="5943600" cy="4876800"/>
            <wp:effectExtent l="0" t="0" r="0" b="0"/>
            <wp:docPr id="10679442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4205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56A" w14:textId="19945A14" w:rsidR="0034243E" w:rsidRDefault="0034243E" w:rsidP="002A5D78">
      <w:pPr>
        <w:pStyle w:val="ListParagraph"/>
        <w:numPr>
          <w:ilvl w:val="0"/>
          <w:numId w:val="24"/>
        </w:numPr>
      </w:pPr>
      <w:r w:rsidRPr="0034243E">
        <w:t xml:space="preserve">Launch </w:t>
      </w:r>
      <w:proofErr w:type="spellStart"/>
      <w:r w:rsidRPr="0034243E">
        <w:t>mysql</w:t>
      </w:r>
      <w:proofErr w:type="spellEnd"/>
      <w:r w:rsidRPr="0034243E">
        <w:t xml:space="preserve"> RDS image </w:t>
      </w:r>
    </w:p>
    <w:p w14:paraId="2D8F8E97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b/>
          <w:bCs/>
          <w:lang w:val="en-IN"/>
        </w:rPr>
        <w:t>Step 1: Go to RDS Console</w:t>
      </w:r>
    </w:p>
    <w:p w14:paraId="775E0873" w14:textId="77777777" w:rsidR="002A5D78" w:rsidRPr="002A5D78" w:rsidRDefault="002A5D78" w:rsidP="002A5D78">
      <w:pPr>
        <w:pStyle w:val="ListParagraph"/>
        <w:numPr>
          <w:ilvl w:val="0"/>
          <w:numId w:val="40"/>
        </w:numPr>
        <w:rPr>
          <w:lang w:val="en-IN"/>
        </w:rPr>
      </w:pPr>
      <w:r w:rsidRPr="002A5D78">
        <w:rPr>
          <w:lang w:val="en-IN"/>
        </w:rPr>
        <w:t xml:space="preserve">Sign in to the </w:t>
      </w:r>
      <w:hyperlink r:id="rId26" w:tgtFrame="_new" w:history="1">
        <w:r w:rsidRPr="002A5D78">
          <w:rPr>
            <w:rStyle w:val="Hyperlink"/>
            <w:lang w:val="en-IN"/>
          </w:rPr>
          <w:t>AWS Console</w:t>
        </w:r>
      </w:hyperlink>
    </w:p>
    <w:p w14:paraId="6D771C8F" w14:textId="77777777" w:rsidR="002A5D78" w:rsidRPr="002A5D78" w:rsidRDefault="002A5D78" w:rsidP="002A5D78">
      <w:pPr>
        <w:pStyle w:val="ListParagraph"/>
        <w:numPr>
          <w:ilvl w:val="0"/>
          <w:numId w:val="40"/>
        </w:numPr>
        <w:rPr>
          <w:lang w:val="en-IN"/>
        </w:rPr>
      </w:pPr>
      <w:r w:rsidRPr="002A5D78">
        <w:rPr>
          <w:lang w:val="en-IN"/>
        </w:rPr>
        <w:t xml:space="preserve">Navigate to: </w:t>
      </w:r>
      <w:r w:rsidRPr="002A5D78">
        <w:rPr>
          <w:b/>
          <w:bCs/>
          <w:lang w:val="en-IN"/>
        </w:rPr>
        <w:t>Services → RDS</w:t>
      </w:r>
    </w:p>
    <w:p w14:paraId="0D8F92A9" w14:textId="77777777" w:rsidR="002A5D78" w:rsidRPr="002A5D78" w:rsidRDefault="002A5D78" w:rsidP="002A5D78">
      <w:pPr>
        <w:pStyle w:val="ListParagraph"/>
        <w:numPr>
          <w:ilvl w:val="0"/>
          <w:numId w:val="40"/>
        </w:numPr>
        <w:rPr>
          <w:lang w:val="en-IN"/>
        </w:rPr>
      </w:pPr>
      <w:r w:rsidRPr="002A5D78">
        <w:rPr>
          <w:lang w:val="en-IN"/>
        </w:rPr>
        <w:t xml:space="preserve">Click </w:t>
      </w:r>
      <w:r w:rsidRPr="002A5D78">
        <w:rPr>
          <w:b/>
          <w:bCs/>
          <w:lang w:val="en-IN"/>
        </w:rPr>
        <w:t>“Create database”</w:t>
      </w:r>
    </w:p>
    <w:p w14:paraId="57FA28D9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5690A212">
          <v:rect id="_x0000_i1082" style="width:0;height:1.5pt" o:hralign="center" o:hrstd="t" o:hr="t" fillcolor="#a0a0a0" stroked="f"/>
        </w:pict>
      </w:r>
    </w:p>
    <w:p w14:paraId="32FDE34D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2: Choose Database Creation Method</w:t>
      </w:r>
    </w:p>
    <w:p w14:paraId="5105CBFA" w14:textId="77777777" w:rsidR="002A5D78" w:rsidRPr="002A5D78" w:rsidRDefault="002A5D78" w:rsidP="002A5D78">
      <w:pPr>
        <w:pStyle w:val="ListParagraph"/>
        <w:numPr>
          <w:ilvl w:val="0"/>
          <w:numId w:val="41"/>
        </w:numPr>
        <w:rPr>
          <w:lang w:val="en-IN"/>
        </w:rPr>
      </w:pPr>
      <w:r w:rsidRPr="002A5D78">
        <w:rPr>
          <w:b/>
          <w:bCs/>
          <w:lang w:val="en-IN"/>
        </w:rPr>
        <w:t>Standard Create</w:t>
      </w:r>
      <w:r w:rsidRPr="002A5D78">
        <w:rPr>
          <w:lang w:val="en-IN"/>
        </w:rPr>
        <w:t xml:space="preserve"> → allows custom settings</w:t>
      </w:r>
    </w:p>
    <w:p w14:paraId="666F08D7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05A66FAC">
          <v:rect id="_x0000_i1083" style="width:0;height:1.5pt" o:hralign="center" o:hrstd="t" o:hr="t" fillcolor="#a0a0a0" stroked="f"/>
        </w:pict>
      </w:r>
    </w:p>
    <w:p w14:paraId="4CB303D6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3: Engine Options</w:t>
      </w:r>
    </w:p>
    <w:p w14:paraId="0AA6F985" w14:textId="77777777" w:rsidR="002A5D78" w:rsidRPr="002A5D78" w:rsidRDefault="002A5D78" w:rsidP="002A5D78">
      <w:pPr>
        <w:pStyle w:val="ListParagraph"/>
        <w:numPr>
          <w:ilvl w:val="0"/>
          <w:numId w:val="42"/>
        </w:numPr>
        <w:rPr>
          <w:lang w:val="en-IN"/>
        </w:rPr>
      </w:pPr>
      <w:r w:rsidRPr="002A5D78">
        <w:rPr>
          <w:b/>
          <w:bCs/>
          <w:lang w:val="en-IN"/>
        </w:rPr>
        <w:lastRenderedPageBreak/>
        <w:t>Engine type</w:t>
      </w:r>
      <w:r w:rsidRPr="002A5D78">
        <w:rPr>
          <w:lang w:val="en-IN"/>
        </w:rPr>
        <w:t xml:space="preserve">: Select </w:t>
      </w:r>
      <w:r w:rsidRPr="002A5D78">
        <w:rPr>
          <w:b/>
          <w:bCs/>
          <w:lang w:val="en-IN"/>
        </w:rPr>
        <w:t>MySQL</w:t>
      </w:r>
    </w:p>
    <w:p w14:paraId="42BF0F73" w14:textId="77777777" w:rsidR="002A5D78" w:rsidRPr="002A5D78" w:rsidRDefault="002A5D78" w:rsidP="002A5D78">
      <w:pPr>
        <w:pStyle w:val="ListParagraph"/>
        <w:numPr>
          <w:ilvl w:val="0"/>
          <w:numId w:val="42"/>
        </w:numPr>
        <w:rPr>
          <w:lang w:val="en-IN"/>
        </w:rPr>
      </w:pPr>
      <w:r w:rsidRPr="002A5D78">
        <w:rPr>
          <w:b/>
          <w:bCs/>
          <w:lang w:val="en-IN"/>
        </w:rPr>
        <w:t>Version</w:t>
      </w:r>
      <w:r w:rsidRPr="002A5D78">
        <w:rPr>
          <w:lang w:val="en-IN"/>
        </w:rPr>
        <w:t>: Choose the latest supported version (e.g., 8.0.xx)</w:t>
      </w:r>
    </w:p>
    <w:p w14:paraId="36C08818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5D16D8DF">
          <v:rect id="_x0000_i1084" style="width:0;height:1.5pt" o:hralign="center" o:hrstd="t" o:hr="t" fillcolor="#a0a0a0" stroked="f"/>
        </w:pict>
      </w:r>
    </w:p>
    <w:p w14:paraId="1331C7FB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4: Choose Use Case</w:t>
      </w:r>
    </w:p>
    <w:p w14:paraId="77D191B1" w14:textId="77777777" w:rsidR="002A5D78" w:rsidRPr="002A5D78" w:rsidRDefault="002A5D78" w:rsidP="002A5D78">
      <w:pPr>
        <w:pStyle w:val="ListParagraph"/>
        <w:numPr>
          <w:ilvl w:val="0"/>
          <w:numId w:val="43"/>
        </w:numPr>
        <w:rPr>
          <w:lang w:val="en-IN"/>
        </w:rPr>
      </w:pPr>
      <w:r w:rsidRPr="002A5D78">
        <w:rPr>
          <w:b/>
          <w:bCs/>
          <w:lang w:val="en-IN"/>
        </w:rPr>
        <w:t>Templates</w:t>
      </w:r>
      <w:r w:rsidRPr="002A5D78">
        <w:rPr>
          <w:lang w:val="en-IN"/>
        </w:rPr>
        <w:t>: Choose based on your use:</w:t>
      </w:r>
    </w:p>
    <w:p w14:paraId="3DCF2544" w14:textId="77777777" w:rsidR="002A5D78" w:rsidRPr="002A5D78" w:rsidRDefault="002A5D78" w:rsidP="002A5D78">
      <w:pPr>
        <w:pStyle w:val="ListParagraph"/>
        <w:numPr>
          <w:ilvl w:val="1"/>
          <w:numId w:val="43"/>
        </w:numPr>
        <w:rPr>
          <w:lang w:val="en-IN"/>
        </w:rPr>
      </w:pPr>
      <w:r w:rsidRPr="002A5D78">
        <w:rPr>
          <w:b/>
          <w:bCs/>
          <w:lang w:val="en-IN"/>
        </w:rPr>
        <w:t>Free tier</w:t>
      </w:r>
      <w:r w:rsidRPr="002A5D78">
        <w:rPr>
          <w:lang w:val="en-IN"/>
        </w:rPr>
        <w:t xml:space="preserve"> (recommended for learning/testing)</w:t>
      </w:r>
    </w:p>
    <w:p w14:paraId="4ED5862E" w14:textId="77777777" w:rsidR="002A5D78" w:rsidRPr="002A5D78" w:rsidRDefault="002A5D78" w:rsidP="002A5D78">
      <w:pPr>
        <w:pStyle w:val="ListParagraph"/>
        <w:numPr>
          <w:ilvl w:val="1"/>
          <w:numId w:val="43"/>
        </w:numPr>
        <w:rPr>
          <w:lang w:val="en-IN"/>
        </w:rPr>
      </w:pPr>
      <w:r w:rsidRPr="002A5D78">
        <w:rPr>
          <w:lang w:val="en-IN"/>
        </w:rPr>
        <w:t>Production / Dev-Test for real workloads</w:t>
      </w:r>
    </w:p>
    <w:p w14:paraId="708982CD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508AD67A">
          <v:rect id="_x0000_i1085" style="width:0;height:1.5pt" o:hralign="center" o:hrstd="t" o:hr="t" fillcolor="#a0a0a0" stroked="f"/>
        </w:pict>
      </w:r>
    </w:p>
    <w:p w14:paraId="666BE87C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5: Settings</w:t>
      </w:r>
    </w:p>
    <w:p w14:paraId="54C2BA2F" w14:textId="77777777" w:rsidR="002A5D78" w:rsidRPr="002A5D78" w:rsidRDefault="002A5D78" w:rsidP="002A5D78">
      <w:pPr>
        <w:pStyle w:val="ListParagraph"/>
        <w:numPr>
          <w:ilvl w:val="0"/>
          <w:numId w:val="44"/>
        </w:numPr>
        <w:rPr>
          <w:lang w:val="en-IN"/>
        </w:rPr>
      </w:pPr>
      <w:r w:rsidRPr="002A5D78">
        <w:rPr>
          <w:b/>
          <w:bCs/>
          <w:lang w:val="en-IN"/>
        </w:rPr>
        <w:t>DB instance identifier</w:t>
      </w:r>
      <w:r w:rsidRPr="002A5D78">
        <w:rPr>
          <w:lang w:val="en-IN"/>
        </w:rPr>
        <w:t xml:space="preserve">: </w:t>
      </w:r>
      <w:proofErr w:type="spellStart"/>
      <w:r w:rsidRPr="002A5D78">
        <w:rPr>
          <w:lang w:val="en-IN"/>
        </w:rPr>
        <w:t>mysql</w:t>
      </w:r>
      <w:proofErr w:type="spellEnd"/>
      <w:r w:rsidRPr="002A5D78">
        <w:rPr>
          <w:lang w:val="en-IN"/>
        </w:rPr>
        <w:t>-demo</w:t>
      </w:r>
    </w:p>
    <w:p w14:paraId="4D6D6E72" w14:textId="77777777" w:rsidR="002A5D78" w:rsidRPr="002A5D78" w:rsidRDefault="002A5D78" w:rsidP="002A5D78">
      <w:pPr>
        <w:pStyle w:val="ListParagraph"/>
        <w:numPr>
          <w:ilvl w:val="0"/>
          <w:numId w:val="44"/>
        </w:numPr>
        <w:rPr>
          <w:lang w:val="en-IN"/>
        </w:rPr>
      </w:pPr>
      <w:r w:rsidRPr="002A5D78">
        <w:rPr>
          <w:b/>
          <w:bCs/>
          <w:lang w:val="en-IN"/>
        </w:rPr>
        <w:t>Master username</w:t>
      </w:r>
      <w:r w:rsidRPr="002A5D78">
        <w:rPr>
          <w:lang w:val="en-IN"/>
        </w:rPr>
        <w:t>: admin</w:t>
      </w:r>
    </w:p>
    <w:p w14:paraId="7A32EF4A" w14:textId="77777777" w:rsidR="002A5D78" w:rsidRPr="002A5D78" w:rsidRDefault="002A5D78" w:rsidP="002A5D78">
      <w:pPr>
        <w:pStyle w:val="ListParagraph"/>
        <w:numPr>
          <w:ilvl w:val="0"/>
          <w:numId w:val="44"/>
        </w:numPr>
        <w:rPr>
          <w:lang w:val="en-IN"/>
        </w:rPr>
      </w:pPr>
      <w:r w:rsidRPr="002A5D78">
        <w:rPr>
          <w:b/>
          <w:bCs/>
          <w:lang w:val="en-IN"/>
        </w:rPr>
        <w:t>Master password</w:t>
      </w:r>
      <w:r w:rsidRPr="002A5D78">
        <w:rPr>
          <w:lang w:val="en-IN"/>
        </w:rPr>
        <w:t>: Choose a strong one and note it</w:t>
      </w:r>
    </w:p>
    <w:p w14:paraId="0F12EEF5" w14:textId="77777777" w:rsidR="002A5D78" w:rsidRPr="002A5D78" w:rsidRDefault="002A5D78" w:rsidP="002A5D78">
      <w:pPr>
        <w:pStyle w:val="ListParagraph"/>
        <w:numPr>
          <w:ilvl w:val="0"/>
          <w:numId w:val="44"/>
        </w:numPr>
        <w:rPr>
          <w:lang w:val="en-IN"/>
        </w:rPr>
      </w:pPr>
      <w:r w:rsidRPr="002A5D78">
        <w:rPr>
          <w:lang w:val="en-IN"/>
        </w:rPr>
        <w:t>Confirm the password</w:t>
      </w:r>
    </w:p>
    <w:p w14:paraId="6465F742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7952DCA2">
          <v:rect id="_x0000_i1086" style="width:0;height:1.5pt" o:hralign="center" o:hrstd="t" o:hr="t" fillcolor="#a0a0a0" stroked="f"/>
        </w:pict>
      </w:r>
    </w:p>
    <w:p w14:paraId="36CB790B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6: DB Instance Size</w:t>
      </w:r>
    </w:p>
    <w:p w14:paraId="36EF5B36" w14:textId="77777777" w:rsidR="002A5D78" w:rsidRPr="002A5D78" w:rsidRDefault="002A5D78" w:rsidP="002A5D78">
      <w:pPr>
        <w:pStyle w:val="ListParagraph"/>
        <w:numPr>
          <w:ilvl w:val="0"/>
          <w:numId w:val="45"/>
        </w:numPr>
        <w:rPr>
          <w:lang w:val="en-IN"/>
        </w:rPr>
      </w:pPr>
      <w:r w:rsidRPr="002A5D78">
        <w:rPr>
          <w:lang w:val="en-IN"/>
        </w:rPr>
        <w:t xml:space="preserve">For Free Tier: Select </w:t>
      </w:r>
      <w:r w:rsidRPr="002A5D78">
        <w:rPr>
          <w:b/>
          <w:bCs/>
          <w:lang w:val="en-IN"/>
        </w:rPr>
        <w:t>db.t3.micro</w:t>
      </w:r>
    </w:p>
    <w:p w14:paraId="178AF3A5" w14:textId="77777777" w:rsidR="002A5D78" w:rsidRPr="002A5D78" w:rsidRDefault="002A5D78" w:rsidP="002A5D78">
      <w:pPr>
        <w:pStyle w:val="ListParagraph"/>
        <w:numPr>
          <w:ilvl w:val="0"/>
          <w:numId w:val="45"/>
        </w:numPr>
        <w:rPr>
          <w:lang w:val="en-IN"/>
        </w:rPr>
      </w:pPr>
      <w:r w:rsidRPr="002A5D78">
        <w:rPr>
          <w:lang w:val="en-IN"/>
        </w:rPr>
        <w:t>Storage: General Purpose (SSD), 20 GB (default)</w:t>
      </w:r>
    </w:p>
    <w:p w14:paraId="48B1D04A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7AE73CA4">
          <v:rect id="_x0000_i1087" style="width:0;height:1.5pt" o:hralign="center" o:hrstd="t" o:hr="t" fillcolor="#a0a0a0" stroked="f"/>
        </w:pict>
      </w:r>
    </w:p>
    <w:p w14:paraId="68908E6E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7: Connectivity</w:t>
      </w:r>
    </w:p>
    <w:p w14:paraId="0CB51337" w14:textId="77777777" w:rsidR="002A5D78" w:rsidRPr="002A5D78" w:rsidRDefault="002A5D78" w:rsidP="002A5D78">
      <w:pPr>
        <w:pStyle w:val="ListParagraph"/>
        <w:numPr>
          <w:ilvl w:val="0"/>
          <w:numId w:val="46"/>
        </w:numPr>
        <w:rPr>
          <w:lang w:val="en-IN"/>
        </w:rPr>
      </w:pPr>
      <w:r w:rsidRPr="002A5D78">
        <w:rPr>
          <w:b/>
          <w:bCs/>
          <w:lang w:val="en-IN"/>
        </w:rPr>
        <w:t>VPC</w:t>
      </w:r>
      <w:r w:rsidRPr="002A5D78">
        <w:rPr>
          <w:lang w:val="en-IN"/>
        </w:rPr>
        <w:t>: Use default or your custom VPC</w:t>
      </w:r>
    </w:p>
    <w:p w14:paraId="19AEE51F" w14:textId="77777777" w:rsidR="002A5D78" w:rsidRPr="002A5D78" w:rsidRDefault="002A5D78" w:rsidP="002A5D78">
      <w:pPr>
        <w:pStyle w:val="ListParagraph"/>
        <w:numPr>
          <w:ilvl w:val="0"/>
          <w:numId w:val="46"/>
        </w:numPr>
        <w:rPr>
          <w:lang w:val="en-IN"/>
        </w:rPr>
      </w:pPr>
      <w:r w:rsidRPr="002A5D78">
        <w:rPr>
          <w:b/>
          <w:bCs/>
          <w:lang w:val="en-IN"/>
        </w:rPr>
        <w:t>Subnet group</w:t>
      </w:r>
      <w:r w:rsidRPr="002A5D78">
        <w:rPr>
          <w:lang w:val="en-IN"/>
        </w:rPr>
        <w:t>: Default</w:t>
      </w:r>
    </w:p>
    <w:p w14:paraId="65989C51" w14:textId="77777777" w:rsidR="002A5D78" w:rsidRPr="002A5D78" w:rsidRDefault="002A5D78" w:rsidP="002A5D78">
      <w:pPr>
        <w:pStyle w:val="ListParagraph"/>
        <w:numPr>
          <w:ilvl w:val="0"/>
          <w:numId w:val="46"/>
        </w:numPr>
        <w:rPr>
          <w:lang w:val="en-IN"/>
        </w:rPr>
      </w:pPr>
      <w:r w:rsidRPr="002A5D78">
        <w:rPr>
          <w:b/>
          <w:bCs/>
          <w:lang w:val="en-IN"/>
        </w:rPr>
        <w:t>Public access</w:t>
      </w:r>
      <w:r w:rsidRPr="002A5D78">
        <w:rPr>
          <w:lang w:val="en-IN"/>
        </w:rPr>
        <w:t xml:space="preserve">: Choose </w:t>
      </w:r>
      <w:r w:rsidRPr="002A5D78">
        <w:rPr>
          <w:b/>
          <w:bCs/>
          <w:lang w:val="en-IN"/>
        </w:rPr>
        <w:t>“Yes”</w:t>
      </w:r>
      <w:r w:rsidRPr="002A5D78">
        <w:rPr>
          <w:lang w:val="en-IN"/>
        </w:rPr>
        <w:t xml:space="preserve"> if you want to connect from your laptop or outside</w:t>
      </w:r>
    </w:p>
    <w:p w14:paraId="2AB1C943" w14:textId="77777777" w:rsidR="002A5D78" w:rsidRPr="002A5D78" w:rsidRDefault="002A5D78" w:rsidP="002A5D78">
      <w:pPr>
        <w:pStyle w:val="ListParagraph"/>
        <w:numPr>
          <w:ilvl w:val="0"/>
          <w:numId w:val="46"/>
        </w:numPr>
        <w:rPr>
          <w:lang w:val="en-IN"/>
        </w:rPr>
      </w:pPr>
      <w:r w:rsidRPr="002A5D78">
        <w:rPr>
          <w:b/>
          <w:bCs/>
          <w:lang w:val="en-IN"/>
        </w:rPr>
        <w:t>VPC security group</w:t>
      </w:r>
      <w:r w:rsidRPr="002A5D78">
        <w:rPr>
          <w:lang w:val="en-IN"/>
        </w:rPr>
        <w:t>:</w:t>
      </w:r>
    </w:p>
    <w:p w14:paraId="0182D028" w14:textId="77777777" w:rsidR="002A5D78" w:rsidRPr="002A5D78" w:rsidRDefault="002A5D78" w:rsidP="002A5D78">
      <w:pPr>
        <w:pStyle w:val="ListParagraph"/>
        <w:numPr>
          <w:ilvl w:val="1"/>
          <w:numId w:val="46"/>
        </w:numPr>
        <w:rPr>
          <w:lang w:val="en-IN"/>
        </w:rPr>
      </w:pPr>
      <w:r w:rsidRPr="002A5D78">
        <w:rPr>
          <w:lang w:val="en-IN"/>
        </w:rPr>
        <w:t xml:space="preserve">Choose existing or </w:t>
      </w:r>
      <w:r w:rsidRPr="002A5D78">
        <w:rPr>
          <w:b/>
          <w:bCs/>
          <w:lang w:val="en-IN"/>
        </w:rPr>
        <w:t>create new</w:t>
      </w:r>
    </w:p>
    <w:p w14:paraId="12784695" w14:textId="77777777" w:rsidR="002A5D78" w:rsidRPr="002A5D78" w:rsidRDefault="002A5D78" w:rsidP="002A5D78">
      <w:pPr>
        <w:pStyle w:val="ListParagraph"/>
        <w:numPr>
          <w:ilvl w:val="1"/>
          <w:numId w:val="46"/>
        </w:numPr>
        <w:rPr>
          <w:lang w:val="en-IN"/>
        </w:rPr>
      </w:pPr>
      <w:r w:rsidRPr="002A5D78">
        <w:rPr>
          <w:lang w:val="en-IN"/>
        </w:rPr>
        <w:t xml:space="preserve">Make sure to allow </w:t>
      </w:r>
      <w:r w:rsidRPr="002A5D78">
        <w:rPr>
          <w:b/>
          <w:bCs/>
          <w:lang w:val="en-IN"/>
        </w:rPr>
        <w:t>port 3306</w:t>
      </w:r>
      <w:r w:rsidRPr="002A5D78">
        <w:rPr>
          <w:lang w:val="en-IN"/>
        </w:rPr>
        <w:t xml:space="preserve"> from your IP</w:t>
      </w:r>
    </w:p>
    <w:p w14:paraId="2B387083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140E6148">
          <v:rect id="_x0000_i1088" style="width:0;height:1.5pt" o:hralign="center" o:hrstd="t" o:hr="t" fillcolor="#a0a0a0" stroked="f"/>
        </w:pict>
      </w:r>
    </w:p>
    <w:p w14:paraId="2F412147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8: Additional Configuration</w:t>
      </w:r>
    </w:p>
    <w:p w14:paraId="70A66E27" w14:textId="77777777" w:rsidR="002A5D78" w:rsidRPr="002A5D78" w:rsidRDefault="002A5D78" w:rsidP="002A5D78">
      <w:pPr>
        <w:pStyle w:val="ListParagraph"/>
        <w:numPr>
          <w:ilvl w:val="0"/>
          <w:numId w:val="47"/>
        </w:numPr>
        <w:rPr>
          <w:lang w:val="en-IN"/>
        </w:rPr>
      </w:pPr>
      <w:r w:rsidRPr="002A5D78">
        <w:rPr>
          <w:b/>
          <w:bCs/>
          <w:lang w:val="en-IN"/>
        </w:rPr>
        <w:t>Initial DB name</w:t>
      </w:r>
      <w:r w:rsidRPr="002A5D78">
        <w:rPr>
          <w:lang w:val="en-IN"/>
        </w:rPr>
        <w:t xml:space="preserve"> (optional): e.g., </w:t>
      </w:r>
      <w:proofErr w:type="spellStart"/>
      <w:r w:rsidRPr="002A5D78">
        <w:rPr>
          <w:lang w:val="en-IN"/>
        </w:rPr>
        <w:t>myapp_db</w:t>
      </w:r>
      <w:proofErr w:type="spellEnd"/>
    </w:p>
    <w:p w14:paraId="3BDCD00F" w14:textId="77777777" w:rsidR="002A5D78" w:rsidRPr="002A5D78" w:rsidRDefault="002A5D78" w:rsidP="002A5D78">
      <w:pPr>
        <w:pStyle w:val="ListParagraph"/>
        <w:numPr>
          <w:ilvl w:val="0"/>
          <w:numId w:val="47"/>
        </w:numPr>
        <w:rPr>
          <w:lang w:val="en-IN"/>
        </w:rPr>
      </w:pPr>
      <w:r w:rsidRPr="002A5D78">
        <w:rPr>
          <w:lang w:val="en-IN"/>
        </w:rPr>
        <w:t>Leave backups, monitoring, maintenance as default or customize as needed</w:t>
      </w:r>
    </w:p>
    <w:p w14:paraId="21269150" w14:textId="77777777" w:rsidR="002A5D78" w:rsidRPr="002A5D78" w:rsidRDefault="002A5D78" w:rsidP="002A5D78">
      <w:pPr>
        <w:pStyle w:val="ListParagraph"/>
        <w:rPr>
          <w:lang w:val="en-IN"/>
        </w:rPr>
      </w:pPr>
      <w:r w:rsidRPr="002A5D78">
        <w:rPr>
          <w:lang w:val="en-IN"/>
        </w:rPr>
        <w:pict w14:anchorId="06B6CAD2">
          <v:rect id="_x0000_i1089" style="width:0;height:1.5pt" o:hralign="center" o:hrstd="t" o:hr="t" fillcolor="#a0a0a0" stroked="f"/>
        </w:pict>
      </w:r>
    </w:p>
    <w:p w14:paraId="5FA176F0" w14:textId="77777777" w:rsidR="002A5D78" w:rsidRPr="002A5D78" w:rsidRDefault="002A5D78" w:rsidP="002A5D78">
      <w:pPr>
        <w:pStyle w:val="ListParagraph"/>
        <w:rPr>
          <w:b/>
          <w:bCs/>
          <w:lang w:val="en-IN"/>
        </w:rPr>
      </w:pPr>
      <w:r w:rsidRPr="002A5D78">
        <w:rPr>
          <w:rFonts w:ascii="Segoe UI Emoji" w:hAnsi="Segoe UI Emoji" w:cs="Segoe UI Emoji"/>
          <w:b/>
          <w:bCs/>
          <w:lang w:val="en-IN"/>
        </w:rPr>
        <w:t>✅</w:t>
      </w:r>
      <w:r w:rsidRPr="002A5D78">
        <w:rPr>
          <w:b/>
          <w:bCs/>
          <w:lang w:val="en-IN"/>
        </w:rPr>
        <w:t xml:space="preserve"> Step 9: Launch the DB</w:t>
      </w:r>
    </w:p>
    <w:p w14:paraId="505CBCF6" w14:textId="77777777" w:rsidR="002A5D78" w:rsidRPr="002A5D78" w:rsidRDefault="002A5D78" w:rsidP="002A5D78">
      <w:pPr>
        <w:pStyle w:val="ListParagraph"/>
        <w:numPr>
          <w:ilvl w:val="0"/>
          <w:numId w:val="48"/>
        </w:numPr>
        <w:rPr>
          <w:lang w:val="en-IN"/>
        </w:rPr>
      </w:pPr>
      <w:r w:rsidRPr="002A5D78">
        <w:rPr>
          <w:lang w:val="en-IN"/>
        </w:rPr>
        <w:t xml:space="preserve">Scroll down and click </w:t>
      </w:r>
      <w:r w:rsidRPr="002A5D78">
        <w:rPr>
          <w:b/>
          <w:bCs/>
          <w:lang w:val="en-IN"/>
        </w:rPr>
        <w:t>Create database</w:t>
      </w:r>
    </w:p>
    <w:p w14:paraId="10CA192A" w14:textId="77777777" w:rsidR="002A5D78" w:rsidRPr="002A5D78" w:rsidRDefault="002A5D78" w:rsidP="002A5D78">
      <w:pPr>
        <w:pStyle w:val="ListParagraph"/>
        <w:numPr>
          <w:ilvl w:val="0"/>
          <w:numId w:val="48"/>
        </w:numPr>
        <w:rPr>
          <w:lang w:val="en-IN"/>
        </w:rPr>
      </w:pPr>
      <w:r w:rsidRPr="002A5D78">
        <w:rPr>
          <w:lang w:val="en-IN"/>
        </w:rPr>
        <w:t xml:space="preserve">Wait a few minutes for status to become </w:t>
      </w:r>
      <w:r w:rsidRPr="002A5D78">
        <w:rPr>
          <w:b/>
          <w:bCs/>
          <w:lang w:val="en-IN"/>
        </w:rPr>
        <w:t>"Available"</w:t>
      </w:r>
    </w:p>
    <w:p w14:paraId="699EDE02" w14:textId="77777777" w:rsidR="002A5D78" w:rsidRDefault="002A5D78" w:rsidP="002A5D78">
      <w:pPr>
        <w:rPr>
          <w:lang w:val="en-IN"/>
        </w:rPr>
      </w:pPr>
    </w:p>
    <w:p w14:paraId="56BDF12E" w14:textId="28675112" w:rsidR="002A5D78" w:rsidRDefault="00253B5D" w:rsidP="002A5D78">
      <w:pPr>
        <w:rPr>
          <w:lang w:val="en-IN"/>
        </w:rPr>
      </w:pPr>
      <w:r>
        <w:rPr>
          <w:noProof/>
        </w:rPr>
        <w:drawing>
          <wp:inline distT="0" distB="0" distL="0" distR="0" wp14:anchorId="1E9DF9E8" wp14:editId="6046085D">
            <wp:extent cx="5943600" cy="1725930"/>
            <wp:effectExtent l="0" t="0" r="0" b="7620"/>
            <wp:docPr id="543431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3191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F53E" w14:textId="77777777" w:rsidR="00253B5D" w:rsidRDefault="00253B5D" w:rsidP="002A5D78">
      <w:pPr>
        <w:rPr>
          <w:lang w:val="en-IN"/>
        </w:rPr>
      </w:pPr>
    </w:p>
    <w:p w14:paraId="336E7835" w14:textId="77777777" w:rsidR="00253B5D" w:rsidRDefault="00253B5D" w:rsidP="002A5D78">
      <w:pPr>
        <w:rPr>
          <w:lang w:val="en-IN"/>
        </w:rPr>
      </w:pPr>
    </w:p>
    <w:p w14:paraId="77EDF55D" w14:textId="77777777" w:rsidR="000678A7" w:rsidRPr="000678A7" w:rsidRDefault="000678A7" w:rsidP="000678A7">
      <w:pPr>
        <w:rPr>
          <w:b/>
          <w:bCs/>
          <w:lang w:val="en-IN"/>
        </w:rPr>
      </w:pPr>
      <w:r w:rsidRPr="000678A7">
        <w:rPr>
          <w:b/>
          <w:bCs/>
          <w:lang w:val="en-IN"/>
        </w:rPr>
        <w:t>Step 10: Connect to MySQL RDS</w:t>
      </w:r>
    </w:p>
    <w:p w14:paraId="7EEAE166" w14:textId="77777777" w:rsidR="000678A7" w:rsidRPr="000678A7" w:rsidRDefault="000678A7" w:rsidP="000678A7">
      <w:pPr>
        <w:numPr>
          <w:ilvl w:val="0"/>
          <w:numId w:val="49"/>
        </w:numPr>
        <w:rPr>
          <w:lang w:val="en-IN"/>
        </w:rPr>
      </w:pPr>
      <w:r w:rsidRPr="000678A7">
        <w:rPr>
          <w:lang w:val="en-IN"/>
        </w:rPr>
        <w:lastRenderedPageBreak/>
        <w:t xml:space="preserve">Go to </w:t>
      </w:r>
      <w:r w:rsidRPr="000678A7">
        <w:rPr>
          <w:b/>
          <w:bCs/>
          <w:lang w:val="en-IN"/>
        </w:rPr>
        <w:t xml:space="preserve">RDS → Databases → </w:t>
      </w:r>
      <w:proofErr w:type="spellStart"/>
      <w:r w:rsidRPr="000678A7">
        <w:rPr>
          <w:b/>
          <w:bCs/>
          <w:lang w:val="en-IN"/>
        </w:rPr>
        <w:t>mysql</w:t>
      </w:r>
      <w:proofErr w:type="spellEnd"/>
      <w:r w:rsidRPr="000678A7">
        <w:rPr>
          <w:b/>
          <w:bCs/>
          <w:lang w:val="en-IN"/>
        </w:rPr>
        <w:t>-demo</w:t>
      </w:r>
    </w:p>
    <w:p w14:paraId="13D6068F" w14:textId="77777777" w:rsidR="000678A7" w:rsidRPr="000678A7" w:rsidRDefault="000678A7" w:rsidP="000678A7">
      <w:pPr>
        <w:numPr>
          <w:ilvl w:val="0"/>
          <w:numId w:val="49"/>
        </w:numPr>
        <w:rPr>
          <w:lang w:val="en-IN"/>
        </w:rPr>
      </w:pPr>
      <w:r w:rsidRPr="000678A7">
        <w:rPr>
          <w:lang w:val="en-IN"/>
        </w:rPr>
        <w:t xml:space="preserve">Copy the </w:t>
      </w:r>
      <w:r w:rsidRPr="000678A7">
        <w:rPr>
          <w:b/>
          <w:bCs/>
          <w:lang w:val="en-IN"/>
        </w:rPr>
        <w:t>endpoint</w:t>
      </w:r>
      <w:r w:rsidRPr="000678A7">
        <w:rPr>
          <w:lang w:val="en-IN"/>
        </w:rPr>
        <w:t xml:space="preserve"> </w:t>
      </w:r>
    </w:p>
    <w:p w14:paraId="451C7154" w14:textId="77777777" w:rsidR="000D69C0" w:rsidRDefault="000D69C0" w:rsidP="002A5D78">
      <w:pPr>
        <w:rPr>
          <w:lang w:val="en-IN"/>
        </w:rPr>
      </w:pPr>
    </w:p>
    <w:p w14:paraId="423032FC" w14:textId="77777777" w:rsidR="000D69C0" w:rsidRDefault="000D69C0" w:rsidP="000D69C0">
      <w:pPr>
        <w:rPr>
          <w:lang w:val="en-IN"/>
        </w:rPr>
      </w:pPr>
      <w:proofErr w:type="spellStart"/>
      <w:r w:rsidRPr="000D69C0">
        <w:rPr>
          <w:lang w:val="en-IN"/>
        </w:rPr>
        <w:t>mysql</w:t>
      </w:r>
      <w:proofErr w:type="spellEnd"/>
      <w:r w:rsidRPr="000D69C0">
        <w:rPr>
          <w:lang w:val="en-IN"/>
        </w:rPr>
        <w:t xml:space="preserve"> -h mysql-demo.can2qi2mm5t5.us-east-1.rds.amazonaws.com -u admin -p</w:t>
      </w:r>
    </w:p>
    <w:p w14:paraId="79C2530A" w14:textId="77777777" w:rsidR="00452560" w:rsidRDefault="00452560" w:rsidP="000D69C0">
      <w:pPr>
        <w:rPr>
          <w:lang w:val="en-IN"/>
        </w:rPr>
      </w:pPr>
    </w:p>
    <w:p w14:paraId="4B62C69F" w14:textId="77777777" w:rsidR="00452560" w:rsidRPr="00452560" w:rsidRDefault="00452560" w:rsidP="00452560">
      <w:pPr>
        <w:rPr>
          <w:b/>
          <w:bCs/>
          <w:lang w:val="en-IN"/>
        </w:rPr>
      </w:pPr>
      <w:r w:rsidRPr="00452560">
        <w:rPr>
          <w:b/>
          <w:bCs/>
          <w:lang w:val="en-IN"/>
        </w:rPr>
        <w:t>Important: Security Group Inbound Rule</w:t>
      </w:r>
    </w:p>
    <w:p w14:paraId="276A9289" w14:textId="77777777" w:rsidR="00452560" w:rsidRPr="00452560" w:rsidRDefault="00452560" w:rsidP="00452560">
      <w:pPr>
        <w:rPr>
          <w:lang w:val="en-IN"/>
        </w:rPr>
      </w:pPr>
      <w:r w:rsidRPr="00452560">
        <w:rPr>
          <w:lang w:val="en-IN"/>
        </w:rPr>
        <w:t>To allow connections from outside:</w:t>
      </w:r>
    </w:p>
    <w:p w14:paraId="3E846444" w14:textId="77777777" w:rsidR="00452560" w:rsidRPr="00452560" w:rsidRDefault="00452560" w:rsidP="00452560">
      <w:pPr>
        <w:numPr>
          <w:ilvl w:val="0"/>
          <w:numId w:val="50"/>
        </w:numPr>
        <w:rPr>
          <w:lang w:val="en-IN"/>
        </w:rPr>
      </w:pPr>
      <w:r w:rsidRPr="00452560">
        <w:rPr>
          <w:lang w:val="en-IN"/>
        </w:rPr>
        <w:t xml:space="preserve">Go to </w:t>
      </w:r>
      <w:r w:rsidRPr="00452560">
        <w:rPr>
          <w:b/>
          <w:bCs/>
          <w:lang w:val="en-IN"/>
        </w:rPr>
        <w:t>EC2 → Security Groups</w:t>
      </w:r>
    </w:p>
    <w:p w14:paraId="78075E04" w14:textId="77777777" w:rsidR="00452560" w:rsidRPr="00452560" w:rsidRDefault="00452560" w:rsidP="00452560">
      <w:pPr>
        <w:numPr>
          <w:ilvl w:val="0"/>
          <w:numId w:val="50"/>
        </w:numPr>
        <w:rPr>
          <w:lang w:val="en-IN"/>
        </w:rPr>
      </w:pPr>
      <w:r w:rsidRPr="00452560">
        <w:rPr>
          <w:lang w:val="en-IN"/>
        </w:rPr>
        <w:t>Find the security group used by your RDS instance</w:t>
      </w:r>
    </w:p>
    <w:p w14:paraId="4DAEAD13" w14:textId="77777777" w:rsidR="00452560" w:rsidRPr="00452560" w:rsidRDefault="00452560" w:rsidP="00452560">
      <w:pPr>
        <w:numPr>
          <w:ilvl w:val="0"/>
          <w:numId w:val="50"/>
        </w:numPr>
        <w:rPr>
          <w:lang w:val="en-IN"/>
        </w:rPr>
      </w:pPr>
      <w:r w:rsidRPr="00452560">
        <w:rPr>
          <w:lang w:val="en-IN"/>
        </w:rPr>
        <w:t>Edit inbound rules:</w:t>
      </w:r>
    </w:p>
    <w:p w14:paraId="413281DA" w14:textId="77777777" w:rsidR="00452560" w:rsidRPr="00452560" w:rsidRDefault="00452560" w:rsidP="00452560">
      <w:pPr>
        <w:numPr>
          <w:ilvl w:val="1"/>
          <w:numId w:val="50"/>
        </w:numPr>
        <w:rPr>
          <w:lang w:val="en-IN"/>
        </w:rPr>
      </w:pPr>
      <w:r w:rsidRPr="00452560">
        <w:rPr>
          <w:b/>
          <w:bCs/>
          <w:lang w:val="en-IN"/>
        </w:rPr>
        <w:t>Type</w:t>
      </w:r>
      <w:r w:rsidRPr="00452560">
        <w:rPr>
          <w:lang w:val="en-IN"/>
        </w:rPr>
        <w:t>: MySQL/Aurora</w:t>
      </w:r>
    </w:p>
    <w:p w14:paraId="49AC5AC4" w14:textId="77777777" w:rsidR="00452560" w:rsidRPr="00452560" w:rsidRDefault="00452560" w:rsidP="00452560">
      <w:pPr>
        <w:numPr>
          <w:ilvl w:val="1"/>
          <w:numId w:val="50"/>
        </w:numPr>
        <w:rPr>
          <w:lang w:val="en-IN"/>
        </w:rPr>
      </w:pPr>
      <w:r w:rsidRPr="00452560">
        <w:rPr>
          <w:b/>
          <w:bCs/>
          <w:lang w:val="en-IN"/>
        </w:rPr>
        <w:t>Port</w:t>
      </w:r>
      <w:r w:rsidRPr="00452560">
        <w:rPr>
          <w:lang w:val="en-IN"/>
        </w:rPr>
        <w:t>: 3306</w:t>
      </w:r>
    </w:p>
    <w:p w14:paraId="7422F17C" w14:textId="41776C5D" w:rsidR="00452560" w:rsidRPr="00452560" w:rsidRDefault="00452560" w:rsidP="00452560">
      <w:pPr>
        <w:numPr>
          <w:ilvl w:val="1"/>
          <w:numId w:val="50"/>
        </w:numPr>
        <w:rPr>
          <w:lang w:val="en-IN"/>
        </w:rPr>
      </w:pPr>
      <w:r w:rsidRPr="00452560">
        <w:rPr>
          <w:b/>
          <w:bCs/>
          <w:lang w:val="en-IN"/>
        </w:rPr>
        <w:t>Source</w:t>
      </w:r>
      <w:r w:rsidRPr="00452560">
        <w:rPr>
          <w:lang w:val="en-IN"/>
        </w:rPr>
        <w:t xml:space="preserve">: Your public </w:t>
      </w:r>
    </w:p>
    <w:p w14:paraId="15B1DFA5" w14:textId="77777777" w:rsidR="00452560" w:rsidRDefault="00452560" w:rsidP="000D69C0">
      <w:pPr>
        <w:rPr>
          <w:lang w:val="en-IN"/>
        </w:rPr>
      </w:pPr>
    </w:p>
    <w:p w14:paraId="032D91A7" w14:textId="77777777" w:rsidR="00BB5C22" w:rsidRDefault="00BB5C22" w:rsidP="000D69C0">
      <w:pPr>
        <w:rPr>
          <w:lang w:val="en-IN"/>
        </w:rPr>
      </w:pPr>
    </w:p>
    <w:p w14:paraId="655BCF6A" w14:textId="5F30052F" w:rsidR="00BB5C22" w:rsidRDefault="00BB5C22" w:rsidP="000D69C0">
      <w:r w:rsidRPr="00BB5C22">
        <w:t>Example Use Commands Once Connected</w:t>
      </w:r>
    </w:p>
    <w:p w14:paraId="4A3FE1AC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 xml:space="preserve">CREATE DATABASE </w:t>
      </w:r>
      <w:proofErr w:type="spellStart"/>
      <w:r w:rsidRPr="00F36CCA">
        <w:rPr>
          <w:lang w:val="en-IN"/>
        </w:rPr>
        <w:t>testdb</w:t>
      </w:r>
      <w:proofErr w:type="spellEnd"/>
      <w:r w:rsidRPr="00F36CCA">
        <w:rPr>
          <w:lang w:val="en-IN"/>
        </w:rPr>
        <w:t>;</w:t>
      </w:r>
    </w:p>
    <w:p w14:paraId="0FC15E60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 xml:space="preserve">USE </w:t>
      </w:r>
      <w:proofErr w:type="spellStart"/>
      <w:r w:rsidRPr="00F36CCA">
        <w:rPr>
          <w:lang w:val="en-IN"/>
        </w:rPr>
        <w:t>testdb</w:t>
      </w:r>
      <w:proofErr w:type="spellEnd"/>
      <w:r w:rsidRPr="00F36CCA">
        <w:rPr>
          <w:lang w:val="en-IN"/>
        </w:rPr>
        <w:t>;</w:t>
      </w:r>
    </w:p>
    <w:p w14:paraId="084E4904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>CREATE TABLE users (</w:t>
      </w:r>
    </w:p>
    <w:p w14:paraId="3E53E483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 xml:space="preserve">  id INT PRIMARY KEY AUTO_INCREMENT,</w:t>
      </w:r>
    </w:p>
    <w:p w14:paraId="33724910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 xml:space="preserve">  name VARCHAR(100)</w:t>
      </w:r>
    </w:p>
    <w:p w14:paraId="4269ABA0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>);</w:t>
      </w:r>
    </w:p>
    <w:p w14:paraId="6AE9F788" w14:textId="77777777" w:rsidR="00F36CCA" w:rsidRPr="00F36CCA" w:rsidRDefault="00F36CCA" w:rsidP="00F36CCA">
      <w:pPr>
        <w:rPr>
          <w:lang w:val="en-IN"/>
        </w:rPr>
      </w:pPr>
      <w:r w:rsidRPr="00F36CCA">
        <w:rPr>
          <w:lang w:val="en-IN"/>
        </w:rPr>
        <w:t>INSERT INTO users (name) VALUES ('Alice'), ('Bob');</w:t>
      </w:r>
    </w:p>
    <w:p w14:paraId="758BA1F0" w14:textId="2CCA1784" w:rsidR="00BB5C22" w:rsidRDefault="00F36CCA" w:rsidP="00F36CCA">
      <w:pPr>
        <w:rPr>
          <w:lang w:val="en-IN"/>
        </w:rPr>
      </w:pPr>
      <w:r w:rsidRPr="00F36CCA">
        <w:rPr>
          <w:lang w:val="en-IN"/>
        </w:rPr>
        <w:t>SELECT * FROM users;</w:t>
      </w:r>
    </w:p>
    <w:p w14:paraId="590505D3" w14:textId="77777777" w:rsidR="00F36CCA" w:rsidRDefault="00F36CCA" w:rsidP="00F36CCA">
      <w:pPr>
        <w:rPr>
          <w:lang w:val="en-IN"/>
        </w:rPr>
      </w:pPr>
    </w:p>
    <w:p w14:paraId="6246CC7A" w14:textId="24CE30FE" w:rsidR="002A46A7" w:rsidRPr="000D69C0" w:rsidRDefault="002A46A7" w:rsidP="000D69C0">
      <w:pPr>
        <w:rPr>
          <w:lang w:val="en-IN"/>
        </w:rPr>
      </w:pPr>
      <w:r>
        <w:rPr>
          <w:noProof/>
        </w:rPr>
        <w:drawing>
          <wp:inline distT="0" distB="0" distL="0" distR="0" wp14:anchorId="153A4C8E" wp14:editId="7C1EB0B3">
            <wp:extent cx="5943600" cy="3016250"/>
            <wp:effectExtent l="0" t="0" r="0" b="0"/>
            <wp:docPr id="92103032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30325" name="Picture 1" descr="A computer screen shot of a black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64D" w14:textId="77777777" w:rsidR="000D69C0" w:rsidRPr="002A5D78" w:rsidRDefault="000D69C0" w:rsidP="002A5D78">
      <w:pPr>
        <w:rPr>
          <w:lang w:val="en-IN"/>
        </w:rPr>
      </w:pPr>
    </w:p>
    <w:p w14:paraId="74AFDBE8" w14:textId="77777777" w:rsidR="002A5D78" w:rsidRDefault="002A5D78" w:rsidP="002A5D78">
      <w:pPr>
        <w:pStyle w:val="ListParagraph"/>
      </w:pPr>
    </w:p>
    <w:p w14:paraId="65588FE5" w14:textId="62664F0E" w:rsidR="0034243E" w:rsidRDefault="0034243E" w:rsidP="000D59CF">
      <w:pPr>
        <w:pStyle w:val="ListParagraph"/>
        <w:numPr>
          <w:ilvl w:val="0"/>
          <w:numId w:val="24"/>
        </w:numPr>
        <w:tabs>
          <w:tab w:val="left" w:pos="2940"/>
        </w:tabs>
      </w:pPr>
      <w:proofErr w:type="spellStart"/>
      <w:r w:rsidRPr="0034243E">
        <w:t>COnfigure</w:t>
      </w:r>
      <w:proofErr w:type="spellEnd"/>
      <w:r w:rsidRPr="0034243E">
        <w:t xml:space="preserve"> multi AZ </w:t>
      </w:r>
      <w:r w:rsidR="000D59CF">
        <w:tab/>
      </w:r>
    </w:p>
    <w:p w14:paraId="3B270136" w14:textId="77777777" w:rsidR="000D59CF" w:rsidRDefault="000D59CF" w:rsidP="000D59CF">
      <w:pPr>
        <w:pStyle w:val="ListParagraph"/>
        <w:tabs>
          <w:tab w:val="left" w:pos="2940"/>
        </w:tabs>
      </w:pPr>
    </w:p>
    <w:p w14:paraId="45591F4E" w14:textId="77777777" w:rsidR="00AA2CC7" w:rsidRPr="00AA2CC7" w:rsidRDefault="00AA2CC7" w:rsidP="00AA2CC7">
      <w:pPr>
        <w:pStyle w:val="ListParagraph"/>
        <w:tabs>
          <w:tab w:val="left" w:pos="2940"/>
        </w:tabs>
        <w:rPr>
          <w:b/>
          <w:bCs/>
          <w:lang w:val="en-IN"/>
        </w:rPr>
      </w:pPr>
      <w:r w:rsidRPr="00AA2CC7">
        <w:rPr>
          <w:b/>
          <w:bCs/>
          <w:lang w:val="en-IN"/>
        </w:rPr>
        <w:t>Configure Multi-AZ During RDS Creation</w:t>
      </w:r>
    </w:p>
    <w:p w14:paraId="0712D45F" w14:textId="77777777" w:rsidR="00AA2CC7" w:rsidRPr="00AA2CC7" w:rsidRDefault="00AA2CC7" w:rsidP="00AA2CC7">
      <w:pPr>
        <w:pStyle w:val="ListParagraph"/>
        <w:tabs>
          <w:tab w:val="left" w:pos="2940"/>
        </w:tabs>
        <w:rPr>
          <w:lang w:val="en-IN"/>
        </w:rPr>
      </w:pPr>
      <w:r w:rsidRPr="00AA2CC7">
        <w:rPr>
          <w:lang w:val="en-IN"/>
        </w:rPr>
        <w:lastRenderedPageBreak/>
        <w:t>When creating a new MySQL RDS instance:</w:t>
      </w:r>
    </w:p>
    <w:p w14:paraId="7869FC9A" w14:textId="77777777" w:rsidR="00AA2CC7" w:rsidRPr="00AA2CC7" w:rsidRDefault="00AA2CC7" w:rsidP="00AA2CC7">
      <w:pPr>
        <w:pStyle w:val="ListParagraph"/>
        <w:numPr>
          <w:ilvl w:val="0"/>
          <w:numId w:val="52"/>
        </w:numPr>
        <w:tabs>
          <w:tab w:val="left" w:pos="2940"/>
        </w:tabs>
        <w:rPr>
          <w:lang w:val="en-IN"/>
        </w:rPr>
      </w:pPr>
      <w:r w:rsidRPr="00AA2CC7">
        <w:rPr>
          <w:lang w:val="en-IN"/>
        </w:rPr>
        <w:t xml:space="preserve">Go to </w:t>
      </w:r>
      <w:r w:rsidRPr="00AA2CC7">
        <w:rPr>
          <w:b/>
          <w:bCs/>
          <w:lang w:val="en-IN"/>
        </w:rPr>
        <w:t>RDS → Create database</w:t>
      </w:r>
    </w:p>
    <w:p w14:paraId="150C93B6" w14:textId="77777777" w:rsidR="00AA2CC7" w:rsidRPr="00AA2CC7" w:rsidRDefault="00AA2CC7" w:rsidP="00AA2CC7">
      <w:pPr>
        <w:pStyle w:val="ListParagraph"/>
        <w:numPr>
          <w:ilvl w:val="0"/>
          <w:numId w:val="52"/>
        </w:numPr>
        <w:tabs>
          <w:tab w:val="left" w:pos="2940"/>
        </w:tabs>
        <w:rPr>
          <w:lang w:val="en-IN"/>
        </w:rPr>
      </w:pPr>
      <w:r w:rsidRPr="00AA2CC7">
        <w:rPr>
          <w:lang w:val="en-IN"/>
        </w:rPr>
        <w:t xml:space="preserve">Under </w:t>
      </w:r>
      <w:r w:rsidRPr="00AA2CC7">
        <w:rPr>
          <w:b/>
          <w:bCs/>
          <w:lang w:val="en-IN"/>
        </w:rPr>
        <w:t>Availability &amp; durability</w:t>
      </w:r>
      <w:r w:rsidRPr="00AA2CC7">
        <w:rPr>
          <w:lang w:val="en-IN"/>
        </w:rPr>
        <w:t>:</w:t>
      </w:r>
    </w:p>
    <w:p w14:paraId="1E8B7906" w14:textId="77777777" w:rsidR="00AA2CC7" w:rsidRPr="00AA2CC7" w:rsidRDefault="00AA2CC7" w:rsidP="00AA2CC7">
      <w:pPr>
        <w:pStyle w:val="ListParagraph"/>
        <w:numPr>
          <w:ilvl w:val="1"/>
          <w:numId w:val="52"/>
        </w:numPr>
        <w:tabs>
          <w:tab w:val="left" w:pos="2940"/>
        </w:tabs>
        <w:rPr>
          <w:lang w:val="en-IN"/>
        </w:rPr>
      </w:pPr>
      <w:r w:rsidRPr="00AA2CC7">
        <w:rPr>
          <w:rFonts w:ascii="Segoe UI Emoji" w:hAnsi="Segoe UI Emoji" w:cs="Segoe UI Emoji"/>
          <w:lang w:val="en-IN"/>
        </w:rPr>
        <w:t>✅</w:t>
      </w:r>
      <w:r w:rsidRPr="00AA2CC7">
        <w:rPr>
          <w:lang w:val="en-IN"/>
        </w:rPr>
        <w:t xml:space="preserve"> </w:t>
      </w:r>
      <w:r w:rsidRPr="00AA2CC7">
        <w:rPr>
          <w:b/>
          <w:bCs/>
          <w:lang w:val="en-IN"/>
        </w:rPr>
        <w:t>Enable Multi-AZ deployment</w:t>
      </w:r>
    </w:p>
    <w:p w14:paraId="67AE8EBA" w14:textId="77777777" w:rsidR="00AA2CC7" w:rsidRPr="00AA2CC7" w:rsidRDefault="00AA2CC7" w:rsidP="00AA2CC7">
      <w:pPr>
        <w:pStyle w:val="ListParagraph"/>
        <w:numPr>
          <w:ilvl w:val="1"/>
          <w:numId w:val="52"/>
        </w:numPr>
        <w:tabs>
          <w:tab w:val="left" w:pos="2940"/>
        </w:tabs>
        <w:rPr>
          <w:lang w:val="en-IN"/>
        </w:rPr>
      </w:pPr>
      <w:r w:rsidRPr="00AA2CC7">
        <w:rPr>
          <w:lang w:val="en-IN"/>
        </w:rPr>
        <w:t>Choose either:</w:t>
      </w:r>
    </w:p>
    <w:p w14:paraId="2EA67493" w14:textId="77777777" w:rsidR="00AA2CC7" w:rsidRPr="00AA2CC7" w:rsidRDefault="00AA2CC7" w:rsidP="00AA2CC7">
      <w:pPr>
        <w:pStyle w:val="ListParagraph"/>
        <w:numPr>
          <w:ilvl w:val="2"/>
          <w:numId w:val="52"/>
        </w:numPr>
        <w:tabs>
          <w:tab w:val="left" w:pos="2940"/>
        </w:tabs>
        <w:rPr>
          <w:lang w:val="en-IN"/>
        </w:rPr>
      </w:pPr>
      <w:r w:rsidRPr="00AA2CC7">
        <w:rPr>
          <w:b/>
          <w:bCs/>
          <w:lang w:val="en-IN"/>
        </w:rPr>
        <w:t>Multi-AZ DB instance</w:t>
      </w:r>
      <w:r w:rsidRPr="00AA2CC7">
        <w:rPr>
          <w:lang w:val="en-IN"/>
        </w:rPr>
        <w:t xml:space="preserve"> (1 standby replica)</w:t>
      </w:r>
    </w:p>
    <w:p w14:paraId="42D300AC" w14:textId="77777777" w:rsidR="00AA2CC7" w:rsidRPr="00AA2CC7" w:rsidRDefault="00AA2CC7" w:rsidP="00AA2CC7">
      <w:pPr>
        <w:pStyle w:val="ListParagraph"/>
        <w:numPr>
          <w:ilvl w:val="2"/>
          <w:numId w:val="52"/>
        </w:numPr>
        <w:tabs>
          <w:tab w:val="left" w:pos="2940"/>
        </w:tabs>
        <w:rPr>
          <w:lang w:val="en-IN"/>
        </w:rPr>
      </w:pPr>
      <w:r w:rsidRPr="00AA2CC7">
        <w:rPr>
          <w:b/>
          <w:bCs/>
          <w:lang w:val="en-IN"/>
        </w:rPr>
        <w:t>Multi-AZ DB cluster</w:t>
      </w:r>
      <w:r w:rsidRPr="00AA2CC7">
        <w:rPr>
          <w:lang w:val="en-IN"/>
        </w:rPr>
        <w:t xml:space="preserve"> (2+ read-write nodes, newer architecture)</w:t>
      </w:r>
    </w:p>
    <w:p w14:paraId="33CD9516" w14:textId="77777777" w:rsidR="00AA2CC7" w:rsidRPr="00AA2CC7" w:rsidRDefault="00AA2CC7" w:rsidP="00AA2CC7">
      <w:pPr>
        <w:pStyle w:val="ListParagraph"/>
        <w:numPr>
          <w:ilvl w:val="0"/>
          <w:numId w:val="52"/>
        </w:numPr>
        <w:tabs>
          <w:tab w:val="left" w:pos="2940"/>
        </w:tabs>
        <w:rPr>
          <w:lang w:val="en-IN"/>
        </w:rPr>
      </w:pPr>
      <w:r w:rsidRPr="00AA2CC7">
        <w:rPr>
          <w:lang w:val="en-IN"/>
        </w:rPr>
        <w:t xml:space="preserve">Complete other steps as normal and click </w:t>
      </w:r>
      <w:r w:rsidRPr="00AA2CC7">
        <w:rPr>
          <w:b/>
          <w:bCs/>
          <w:lang w:val="en-IN"/>
        </w:rPr>
        <w:t>Create database</w:t>
      </w:r>
    </w:p>
    <w:p w14:paraId="51575B75" w14:textId="77777777" w:rsidR="000D59CF" w:rsidRDefault="000D59CF" w:rsidP="000D59CF">
      <w:pPr>
        <w:pStyle w:val="ListParagraph"/>
        <w:tabs>
          <w:tab w:val="left" w:pos="2940"/>
        </w:tabs>
      </w:pPr>
    </w:p>
    <w:p w14:paraId="67CC9175" w14:textId="1443CE2D" w:rsidR="00AA2CC7" w:rsidRDefault="00AA2CC7" w:rsidP="000D59CF">
      <w:pPr>
        <w:pStyle w:val="ListParagraph"/>
        <w:tabs>
          <w:tab w:val="left" w:pos="2940"/>
        </w:tabs>
      </w:pPr>
      <w:r>
        <w:rPr>
          <w:noProof/>
        </w:rPr>
        <w:drawing>
          <wp:inline distT="0" distB="0" distL="0" distR="0" wp14:anchorId="0849497A" wp14:editId="6D1BE752">
            <wp:extent cx="5943600" cy="2936240"/>
            <wp:effectExtent l="0" t="0" r="0" b="0"/>
            <wp:docPr id="1021012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1284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0B9" w14:textId="7163F095" w:rsidR="00AA2CC7" w:rsidRDefault="00AD25CA" w:rsidP="000D59CF">
      <w:pPr>
        <w:pStyle w:val="ListParagraph"/>
        <w:tabs>
          <w:tab w:val="left" w:pos="2940"/>
        </w:tabs>
      </w:pPr>
      <w:r>
        <w:rPr>
          <w:noProof/>
        </w:rPr>
        <w:drawing>
          <wp:inline distT="0" distB="0" distL="0" distR="0" wp14:anchorId="22117965" wp14:editId="133E591A">
            <wp:extent cx="5943600" cy="3300095"/>
            <wp:effectExtent l="0" t="0" r="0" b="0"/>
            <wp:docPr id="13893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28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5D5" w14:textId="77777777" w:rsidR="00AD25CA" w:rsidRDefault="00AD25CA" w:rsidP="000D59CF">
      <w:pPr>
        <w:pStyle w:val="ListParagraph"/>
        <w:tabs>
          <w:tab w:val="left" w:pos="2940"/>
        </w:tabs>
      </w:pPr>
    </w:p>
    <w:p w14:paraId="74A94349" w14:textId="022F7D12" w:rsidR="00AD25CA" w:rsidRDefault="00FF1BB1" w:rsidP="000D59CF">
      <w:pPr>
        <w:pStyle w:val="ListParagraph"/>
        <w:tabs>
          <w:tab w:val="left" w:pos="2940"/>
        </w:tabs>
      </w:pPr>
      <w:r>
        <w:rPr>
          <w:noProof/>
        </w:rPr>
        <w:lastRenderedPageBreak/>
        <w:drawing>
          <wp:inline distT="0" distB="0" distL="0" distR="0" wp14:anchorId="72DDB9E2" wp14:editId="520C6A3F">
            <wp:extent cx="5943600" cy="2967990"/>
            <wp:effectExtent l="0" t="0" r="0" b="3810"/>
            <wp:docPr id="95409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911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9E86" w14:textId="77777777" w:rsidR="00FF1BB1" w:rsidRDefault="00FF1BB1" w:rsidP="000D59CF">
      <w:pPr>
        <w:pStyle w:val="ListParagraph"/>
        <w:tabs>
          <w:tab w:val="left" w:pos="2940"/>
        </w:tabs>
      </w:pPr>
    </w:p>
    <w:p w14:paraId="61A595BD" w14:textId="77777777" w:rsidR="000D59CF" w:rsidRDefault="000D59CF" w:rsidP="000D59CF">
      <w:pPr>
        <w:pStyle w:val="ListParagraph"/>
        <w:tabs>
          <w:tab w:val="left" w:pos="2940"/>
        </w:tabs>
      </w:pPr>
    </w:p>
    <w:p w14:paraId="237C8A40" w14:textId="3EAF62AA" w:rsidR="0034243E" w:rsidRDefault="0034243E" w:rsidP="0022709E">
      <w:pPr>
        <w:pStyle w:val="ListParagraph"/>
        <w:numPr>
          <w:ilvl w:val="0"/>
          <w:numId w:val="24"/>
        </w:numPr>
      </w:pPr>
      <w:r w:rsidRPr="0034243E">
        <w:t xml:space="preserve">Take Backup of </w:t>
      </w:r>
      <w:proofErr w:type="spellStart"/>
      <w:r w:rsidRPr="0034243E">
        <w:t>db</w:t>
      </w:r>
      <w:proofErr w:type="spellEnd"/>
      <w:r w:rsidRPr="0034243E">
        <w:t xml:space="preserve"> and restore the DB </w:t>
      </w:r>
    </w:p>
    <w:p w14:paraId="1F6D3150" w14:textId="77777777" w:rsidR="00D95D32" w:rsidRPr="00D95D32" w:rsidRDefault="00EA10E1" w:rsidP="00D95D32">
      <w:pPr>
        <w:pStyle w:val="ListParagraph"/>
        <w:rPr>
          <w:lang w:val="en-IN"/>
        </w:rPr>
      </w:pPr>
      <w:r w:rsidRPr="00EA10E1">
        <w:t>Take Backup from RDS:</w:t>
      </w:r>
      <w:r w:rsidRPr="00EA10E1">
        <w:br/>
      </w:r>
      <w:proofErr w:type="spellStart"/>
      <w:r w:rsidR="00D95D32" w:rsidRPr="00D95D32">
        <w:rPr>
          <w:lang w:val="en-IN"/>
        </w:rPr>
        <w:t>mysql</w:t>
      </w:r>
      <w:proofErr w:type="spellEnd"/>
      <w:r w:rsidR="00D95D32" w:rsidRPr="00D95D32">
        <w:rPr>
          <w:lang w:val="en-IN"/>
        </w:rPr>
        <w:t xml:space="preserve"> -h mysql-demo.can2qi2mm5t5.us-east-1.rds.amazonaws.com -u admin -p </w:t>
      </w:r>
      <w:proofErr w:type="spellStart"/>
      <w:r w:rsidR="00D95D32" w:rsidRPr="00D95D32">
        <w:rPr>
          <w:lang w:val="en-IN"/>
        </w:rPr>
        <w:t>myapp_db</w:t>
      </w:r>
      <w:proofErr w:type="spellEnd"/>
      <w:r w:rsidR="00D95D32" w:rsidRPr="00D95D32">
        <w:rPr>
          <w:lang w:val="en-IN"/>
        </w:rPr>
        <w:t xml:space="preserve"> &lt; </w:t>
      </w:r>
      <w:proofErr w:type="spellStart"/>
      <w:r w:rsidR="00D95D32" w:rsidRPr="00D95D32">
        <w:rPr>
          <w:lang w:val="en-IN"/>
        </w:rPr>
        <w:t>myapp_db_backup.sql</w:t>
      </w:r>
      <w:proofErr w:type="spellEnd"/>
    </w:p>
    <w:p w14:paraId="25B85C53" w14:textId="3B099E22" w:rsidR="00AB07E5" w:rsidRDefault="00AB07E5" w:rsidP="0022709E">
      <w:pPr>
        <w:pStyle w:val="ListParagraph"/>
      </w:pPr>
    </w:p>
    <w:p w14:paraId="0C7E0128" w14:textId="734FCF19" w:rsidR="00AB07E5" w:rsidRDefault="007A6337" w:rsidP="0022709E">
      <w:pPr>
        <w:pStyle w:val="ListParagraph"/>
      </w:pPr>
      <w:r>
        <w:rPr>
          <w:noProof/>
        </w:rPr>
        <w:drawing>
          <wp:inline distT="0" distB="0" distL="0" distR="0" wp14:anchorId="57C8E0C0" wp14:editId="71B25734">
            <wp:extent cx="5943600" cy="240030"/>
            <wp:effectExtent l="0" t="0" r="0" b="7620"/>
            <wp:docPr id="166224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3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7DB4" w14:textId="77777777" w:rsidR="008B3E82" w:rsidRDefault="008B3E82"/>
    <w:p w14:paraId="1ADF0417" w14:textId="2A7FA26B" w:rsidR="00A9204E" w:rsidRDefault="0034243E" w:rsidP="002B735F">
      <w:pPr>
        <w:pStyle w:val="ListParagraph"/>
        <w:numPr>
          <w:ilvl w:val="0"/>
          <w:numId w:val="24"/>
        </w:numPr>
      </w:pPr>
      <w:r w:rsidRPr="0034243E">
        <w:t xml:space="preserve">Create </w:t>
      </w:r>
      <w:proofErr w:type="spellStart"/>
      <w:r w:rsidRPr="0034243E">
        <w:t>ReadReplca</w:t>
      </w:r>
      <w:proofErr w:type="spellEnd"/>
    </w:p>
    <w:p w14:paraId="591234C7" w14:textId="77777777" w:rsidR="002B735F" w:rsidRDefault="002B735F" w:rsidP="002B735F">
      <w:pPr>
        <w:pStyle w:val="ListParagraph"/>
      </w:pPr>
    </w:p>
    <w:p w14:paraId="33728C40" w14:textId="77777777" w:rsidR="0031018B" w:rsidRPr="0031018B" w:rsidRDefault="0031018B" w:rsidP="0031018B">
      <w:pPr>
        <w:pStyle w:val="ListParagraph"/>
        <w:rPr>
          <w:b/>
          <w:bCs/>
          <w:lang w:val="en-IN"/>
        </w:rPr>
      </w:pPr>
      <w:r w:rsidRPr="0031018B">
        <w:rPr>
          <w:b/>
          <w:bCs/>
          <w:lang w:val="en-IN"/>
        </w:rPr>
        <w:t>Step-by-Step: Create a Read Replica</w:t>
      </w:r>
    </w:p>
    <w:p w14:paraId="4C7B49CB" w14:textId="77777777" w:rsidR="0031018B" w:rsidRPr="0031018B" w:rsidRDefault="0031018B" w:rsidP="0031018B">
      <w:pPr>
        <w:pStyle w:val="ListParagraph"/>
        <w:rPr>
          <w:b/>
          <w:bCs/>
          <w:lang w:val="en-IN"/>
        </w:rPr>
      </w:pPr>
      <w:r w:rsidRPr="0031018B">
        <w:rPr>
          <w:rFonts w:ascii="Segoe UI Emoji" w:hAnsi="Segoe UI Emoji" w:cs="Segoe UI Emoji"/>
          <w:b/>
          <w:bCs/>
          <w:lang w:val="en-IN"/>
        </w:rPr>
        <w:t>🖥️</w:t>
      </w:r>
      <w:r w:rsidRPr="0031018B">
        <w:rPr>
          <w:b/>
          <w:bCs/>
          <w:lang w:val="en-IN"/>
        </w:rPr>
        <w:t xml:space="preserve"> Option 1: Using AWS Console</w:t>
      </w:r>
    </w:p>
    <w:p w14:paraId="30CAC2B8" w14:textId="77777777" w:rsidR="0031018B" w:rsidRPr="0031018B" w:rsidRDefault="0031018B" w:rsidP="0031018B">
      <w:pPr>
        <w:pStyle w:val="ListParagraph"/>
        <w:rPr>
          <w:lang w:val="en-IN"/>
        </w:rPr>
      </w:pPr>
      <w:r w:rsidRPr="0031018B">
        <w:rPr>
          <w:b/>
          <w:bCs/>
          <w:lang w:val="en-IN"/>
        </w:rPr>
        <w:t>Login</w:t>
      </w:r>
      <w:r w:rsidRPr="0031018B">
        <w:rPr>
          <w:lang w:val="en-IN"/>
        </w:rPr>
        <w:t xml:space="preserve"> to the </w:t>
      </w:r>
      <w:hyperlink r:id="rId33" w:tgtFrame="_new" w:history="1">
        <w:r w:rsidRPr="0031018B">
          <w:rPr>
            <w:rStyle w:val="Hyperlink"/>
            <w:lang w:val="en-IN"/>
          </w:rPr>
          <w:t>AWS Management Console</w:t>
        </w:r>
      </w:hyperlink>
    </w:p>
    <w:p w14:paraId="6D9CDBBE" w14:textId="77777777" w:rsidR="0031018B" w:rsidRPr="0031018B" w:rsidRDefault="0031018B" w:rsidP="0031018B">
      <w:pPr>
        <w:pStyle w:val="ListParagraph"/>
        <w:rPr>
          <w:lang w:val="en-IN"/>
        </w:rPr>
      </w:pPr>
      <w:r w:rsidRPr="0031018B">
        <w:rPr>
          <w:lang w:val="en-IN"/>
        </w:rPr>
        <w:t xml:space="preserve">Go to </w:t>
      </w:r>
      <w:r w:rsidRPr="0031018B">
        <w:rPr>
          <w:b/>
          <w:bCs/>
          <w:lang w:val="en-IN"/>
        </w:rPr>
        <w:t>RDS → Databases</w:t>
      </w:r>
    </w:p>
    <w:p w14:paraId="35A6EC21" w14:textId="77777777" w:rsidR="0031018B" w:rsidRPr="0031018B" w:rsidRDefault="0031018B" w:rsidP="0031018B">
      <w:pPr>
        <w:pStyle w:val="ListParagraph"/>
        <w:rPr>
          <w:lang w:val="en-IN"/>
        </w:rPr>
      </w:pPr>
      <w:r w:rsidRPr="0031018B">
        <w:rPr>
          <w:lang w:val="en-IN"/>
        </w:rPr>
        <w:t xml:space="preserve">Click on your </w:t>
      </w:r>
      <w:r w:rsidRPr="0031018B">
        <w:rPr>
          <w:b/>
          <w:bCs/>
          <w:lang w:val="en-IN"/>
        </w:rPr>
        <w:t>source DB instance</w:t>
      </w:r>
      <w:r w:rsidRPr="0031018B">
        <w:rPr>
          <w:lang w:val="en-IN"/>
        </w:rPr>
        <w:t xml:space="preserve"> (e.g., </w:t>
      </w:r>
      <w:proofErr w:type="spellStart"/>
      <w:r w:rsidRPr="0031018B">
        <w:rPr>
          <w:lang w:val="en-IN"/>
        </w:rPr>
        <w:t>mysql</w:t>
      </w:r>
      <w:proofErr w:type="spellEnd"/>
      <w:r w:rsidRPr="0031018B">
        <w:rPr>
          <w:lang w:val="en-IN"/>
        </w:rPr>
        <w:t>-demo)</w:t>
      </w:r>
    </w:p>
    <w:p w14:paraId="5FBD7B3D" w14:textId="77777777" w:rsidR="0031018B" w:rsidRPr="0031018B" w:rsidRDefault="0031018B" w:rsidP="0031018B">
      <w:pPr>
        <w:pStyle w:val="ListParagraph"/>
        <w:rPr>
          <w:lang w:val="en-IN"/>
        </w:rPr>
      </w:pPr>
      <w:r w:rsidRPr="0031018B">
        <w:rPr>
          <w:lang w:val="en-IN"/>
        </w:rPr>
        <w:t xml:space="preserve">Click </w:t>
      </w:r>
      <w:r w:rsidRPr="0031018B">
        <w:rPr>
          <w:b/>
          <w:bCs/>
          <w:lang w:val="en-IN"/>
        </w:rPr>
        <w:t>Actions → Create read replica</w:t>
      </w:r>
    </w:p>
    <w:p w14:paraId="032DB76B" w14:textId="77777777" w:rsidR="0031018B" w:rsidRPr="0031018B" w:rsidRDefault="0031018B" w:rsidP="0031018B">
      <w:pPr>
        <w:pStyle w:val="ListParagraph"/>
        <w:rPr>
          <w:lang w:val="en-IN"/>
        </w:rPr>
      </w:pPr>
      <w:r w:rsidRPr="0031018B">
        <w:rPr>
          <w:lang w:val="en-IN"/>
        </w:rPr>
        <w:t>Fill out the form:</w:t>
      </w:r>
    </w:p>
    <w:p w14:paraId="0BE238B3" w14:textId="77777777" w:rsidR="0031018B" w:rsidRPr="0031018B" w:rsidRDefault="0031018B" w:rsidP="0031018B">
      <w:pPr>
        <w:pStyle w:val="ListParagraph"/>
        <w:numPr>
          <w:ilvl w:val="1"/>
          <w:numId w:val="53"/>
        </w:numPr>
        <w:rPr>
          <w:lang w:val="en-IN"/>
        </w:rPr>
      </w:pPr>
      <w:r w:rsidRPr="0031018B">
        <w:rPr>
          <w:b/>
          <w:bCs/>
          <w:lang w:val="en-IN"/>
        </w:rPr>
        <w:t>DB instance identifier</w:t>
      </w:r>
      <w:r w:rsidRPr="0031018B">
        <w:rPr>
          <w:lang w:val="en-IN"/>
        </w:rPr>
        <w:t xml:space="preserve">: e.g., </w:t>
      </w:r>
      <w:proofErr w:type="spellStart"/>
      <w:r w:rsidRPr="0031018B">
        <w:rPr>
          <w:lang w:val="en-IN"/>
        </w:rPr>
        <w:t>mysql</w:t>
      </w:r>
      <w:proofErr w:type="spellEnd"/>
      <w:r w:rsidRPr="0031018B">
        <w:rPr>
          <w:lang w:val="en-IN"/>
        </w:rPr>
        <w:t>-demo-read</w:t>
      </w:r>
    </w:p>
    <w:p w14:paraId="00A5E0AF" w14:textId="77777777" w:rsidR="0031018B" w:rsidRPr="0031018B" w:rsidRDefault="0031018B" w:rsidP="0031018B">
      <w:pPr>
        <w:pStyle w:val="ListParagraph"/>
        <w:numPr>
          <w:ilvl w:val="1"/>
          <w:numId w:val="53"/>
        </w:numPr>
        <w:rPr>
          <w:lang w:val="en-IN"/>
        </w:rPr>
      </w:pPr>
      <w:r w:rsidRPr="0031018B">
        <w:rPr>
          <w:b/>
          <w:bCs/>
          <w:lang w:val="en-IN"/>
        </w:rPr>
        <w:t>DB instance class</w:t>
      </w:r>
      <w:r w:rsidRPr="0031018B">
        <w:rPr>
          <w:lang w:val="en-IN"/>
        </w:rPr>
        <w:t>: Select size (e.g., db.t3.micro)</w:t>
      </w:r>
    </w:p>
    <w:p w14:paraId="76A93FC6" w14:textId="77777777" w:rsidR="0031018B" w:rsidRPr="0031018B" w:rsidRDefault="0031018B" w:rsidP="0031018B">
      <w:pPr>
        <w:pStyle w:val="ListParagraph"/>
        <w:numPr>
          <w:ilvl w:val="1"/>
          <w:numId w:val="53"/>
        </w:numPr>
        <w:rPr>
          <w:lang w:val="en-IN"/>
        </w:rPr>
      </w:pPr>
      <w:r w:rsidRPr="0031018B">
        <w:rPr>
          <w:b/>
          <w:bCs/>
          <w:lang w:val="en-IN"/>
        </w:rPr>
        <w:t>Multi-AZ deployment</w:t>
      </w:r>
      <w:r w:rsidRPr="0031018B">
        <w:rPr>
          <w:lang w:val="en-IN"/>
        </w:rPr>
        <w:t>: (Optional)</w:t>
      </w:r>
    </w:p>
    <w:p w14:paraId="5600984D" w14:textId="77777777" w:rsidR="0031018B" w:rsidRPr="0031018B" w:rsidRDefault="0031018B" w:rsidP="0031018B">
      <w:pPr>
        <w:pStyle w:val="ListParagraph"/>
        <w:numPr>
          <w:ilvl w:val="1"/>
          <w:numId w:val="53"/>
        </w:numPr>
        <w:rPr>
          <w:lang w:val="en-IN"/>
        </w:rPr>
      </w:pPr>
      <w:r w:rsidRPr="0031018B">
        <w:rPr>
          <w:b/>
          <w:bCs/>
          <w:lang w:val="en-IN"/>
        </w:rPr>
        <w:t>Public access</w:t>
      </w:r>
      <w:r w:rsidRPr="0031018B">
        <w:rPr>
          <w:lang w:val="en-IN"/>
        </w:rPr>
        <w:t>: Set to "Yes" or "No" based on your use case</w:t>
      </w:r>
    </w:p>
    <w:p w14:paraId="6FDFACBE" w14:textId="77777777" w:rsidR="0031018B" w:rsidRPr="0031018B" w:rsidRDefault="0031018B" w:rsidP="0031018B">
      <w:pPr>
        <w:ind w:left="360"/>
        <w:rPr>
          <w:lang w:val="en-IN"/>
        </w:rPr>
      </w:pPr>
      <w:r w:rsidRPr="0031018B">
        <w:rPr>
          <w:lang w:val="en-IN"/>
        </w:rPr>
        <w:t xml:space="preserve">Click </w:t>
      </w:r>
      <w:r w:rsidRPr="0031018B">
        <w:rPr>
          <w:b/>
          <w:bCs/>
          <w:lang w:val="en-IN"/>
        </w:rPr>
        <w:t>Create read replica</w:t>
      </w:r>
    </w:p>
    <w:p w14:paraId="6AB5B394" w14:textId="77777777" w:rsidR="00E16D7C" w:rsidRDefault="00E16D7C" w:rsidP="002B735F">
      <w:pPr>
        <w:pStyle w:val="ListParagraph"/>
      </w:pPr>
    </w:p>
    <w:p w14:paraId="286417B1" w14:textId="77777777" w:rsidR="00E16D7C" w:rsidRDefault="00E16D7C" w:rsidP="002B735F">
      <w:pPr>
        <w:pStyle w:val="ListParagraph"/>
      </w:pPr>
    </w:p>
    <w:p w14:paraId="14650EEF" w14:textId="5AE65F80" w:rsidR="00E16D7C" w:rsidRDefault="00E16D7C" w:rsidP="002B735F">
      <w:pPr>
        <w:pStyle w:val="ListParagraph"/>
      </w:pPr>
      <w:r>
        <w:rPr>
          <w:noProof/>
        </w:rPr>
        <w:lastRenderedPageBreak/>
        <w:drawing>
          <wp:inline distT="0" distB="0" distL="0" distR="0" wp14:anchorId="52EA892A" wp14:editId="62B6CD9C">
            <wp:extent cx="5943600" cy="2583180"/>
            <wp:effectExtent l="0" t="0" r="0" b="7620"/>
            <wp:docPr id="39092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23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ABE" w14:textId="77777777" w:rsidR="007C10C9" w:rsidRDefault="007C10C9" w:rsidP="002B735F">
      <w:pPr>
        <w:pStyle w:val="ListParagraph"/>
      </w:pPr>
    </w:p>
    <w:p w14:paraId="155B5172" w14:textId="77069EA4" w:rsidR="007C10C9" w:rsidRDefault="007C10C9" w:rsidP="002B735F">
      <w:pPr>
        <w:pStyle w:val="ListParagraph"/>
      </w:pPr>
      <w:r>
        <w:rPr>
          <w:noProof/>
        </w:rPr>
        <w:drawing>
          <wp:inline distT="0" distB="0" distL="0" distR="0" wp14:anchorId="5400F8E1" wp14:editId="3D4F0675">
            <wp:extent cx="5943600" cy="3223260"/>
            <wp:effectExtent l="0" t="0" r="0" b="0"/>
            <wp:docPr id="32089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3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A8A9" w14:textId="77777777" w:rsidR="007C10C9" w:rsidRDefault="007C10C9" w:rsidP="002B735F">
      <w:pPr>
        <w:pStyle w:val="ListParagraph"/>
      </w:pPr>
    </w:p>
    <w:p w14:paraId="1700093B" w14:textId="6DC6C89A" w:rsidR="007C10C9" w:rsidRDefault="00284C04" w:rsidP="002B735F">
      <w:pPr>
        <w:pStyle w:val="ListParagraph"/>
      </w:pPr>
      <w:r>
        <w:rPr>
          <w:noProof/>
        </w:rPr>
        <w:lastRenderedPageBreak/>
        <w:drawing>
          <wp:inline distT="0" distB="0" distL="0" distR="0" wp14:anchorId="7E0AC0A4" wp14:editId="29F29AC8">
            <wp:extent cx="5943600" cy="3133090"/>
            <wp:effectExtent l="0" t="0" r="0" b="0"/>
            <wp:docPr id="587826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625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3B3F" w14:textId="77777777" w:rsidR="00284C04" w:rsidRDefault="00284C04" w:rsidP="002B735F">
      <w:pPr>
        <w:pStyle w:val="ListParagraph"/>
      </w:pPr>
    </w:p>
    <w:p w14:paraId="44B3DD12" w14:textId="1DB23EB8" w:rsidR="00284C04" w:rsidRDefault="00F37A0D" w:rsidP="002B735F">
      <w:pPr>
        <w:pStyle w:val="ListParagraph"/>
      </w:pPr>
      <w:r>
        <w:rPr>
          <w:noProof/>
        </w:rPr>
        <w:drawing>
          <wp:inline distT="0" distB="0" distL="0" distR="0" wp14:anchorId="5A1CD682" wp14:editId="2160CC4E">
            <wp:extent cx="5943600" cy="2473325"/>
            <wp:effectExtent l="0" t="0" r="0" b="3175"/>
            <wp:docPr id="44816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6889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E746" w14:textId="77777777" w:rsidR="00F37A0D" w:rsidRDefault="00F37A0D" w:rsidP="002B735F">
      <w:pPr>
        <w:pStyle w:val="ListParagraph"/>
      </w:pPr>
    </w:p>
    <w:p w14:paraId="1EB4B1F3" w14:textId="77777777" w:rsidR="00F37A0D" w:rsidRDefault="00F37A0D" w:rsidP="002B735F">
      <w:pPr>
        <w:pStyle w:val="ListParagraph"/>
      </w:pPr>
    </w:p>
    <w:sectPr w:rsidR="00F37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31F74FC"/>
    <w:multiLevelType w:val="hybridMultilevel"/>
    <w:tmpl w:val="945407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A205E3"/>
    <w:multiLevelType w:val="multilevel"/>
    <w:tmpl w:val="1DC09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81C5A7A"/>
    <w:multiLevelType w:val="multilevel"/>
    <w:tmpl w:val="A2DC5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0FD92B9C"/>
    <w:multiLevelType w:val="multilevel"/>
    <w:tmpl w:val="9C2A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E24F04"/>
    <w:multiLevelType w:val="multilevel"/>
    <w:tmpl w:val="0A46A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A5204D"/>
    <w:multiLevelType w:val="multilevel"/>
    <w:tmpl w:val="C9BCA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16377E28"/>
    <w:multiLevelType w:val="multilevel"/>
    <w:tmpl w:val="39FE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C65F27"/>
    <w:multiLevelType w:val="multilevel"/>
    <w:tmpl w:val="46C2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03595D"/>
    <w:multiLevelType w:val="multilevel"/>
    <w:tmpl w:val="F5FC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8B1806"/>
    <w:multiLevelType w:val="multilevel"/>
    <w:tmpl w:val="B740B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57708B"/>
    <w:multiLevelType w:val="multilevel"/>
    <w:tmpl w:val="9246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D196491"/>
    <w:multiLevelType w:val="multilevel"/>
    <w:tmpl w:val="9900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BC51DC"/>
    <w:multiLevelType w:val="multilevel"/>
    <w:tmpl w:val="5A10A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220733"/>
    <w:multiLevelType w:val="multilevel"/>
    <w:tmpl w:val="9C18B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39C61DEB"/>
    <w:multiLevelType w:val="multilevel"/>
    <w:tmpl w:val="FEDA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4CB45509"/>
    <w:multiLevelType w:val="multilevel"/>
    <w:tmpl w:val="DEA8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5D1E02"/>
    <w:multiLevelType w:val="multilevel"/>
    <w:tmpl w:val="B6D6A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042AF9"/>
    <w:multiLevelType w:val="multilevel"/>
    <w:tmpl w:val="AB68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8E60FB"/>
    <w:multiLevelType w:val="multilevel"/>
    <w:tmpl w:val="8A1CB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84A532F"/>
    <w:multiLevelType w:val="multilevel"/>
    <w:tmpl w:val="0DDAD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5BC3097A"/>
    <w:multiLevelType w:val="multilevel"/>
    <w:tmpl w:val="5ABE7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6A627942"/>
    <w:multiLevelType w:val="multilevel"/>
    <w:tmpl w:val="5F769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C07822"/>
    <w:multiLevelType w:val="multilevel"/>
    <w:tmpl w:val="E240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2340AA0"/>
    <w:multiLevelType w:val="multilevel"/>
    <w:tmpl w:val="BB009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842D94"/>
    <w:multiLevelType w:val="multilevel"/>
    <w:tmpl w:val="9AD4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644B08"/>
    <w:multiLevelType w:val="multilevel"/>
    <w:tmpl w:val="4CCA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6A30D9"/>
    <w:multiLevelType w:val="multilevel"/>
    <w:tmpl w:val="56BA7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B83720"/>
    <w:multiLevelType w:val="hybridMultilevel"/>
    <w:tmpl w:val="82102C68"/>
    <w:lvl w:ilvl="0" w:tplc="F1B42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983CB3"/>
    <w:multiLevelType w:val="multilevel"/>
    <w:tmpl w:val="E4B82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E972CA"/>
    <w:multiLevelType w:val="multilevel"/>
    <w:tmpl w:val="206C3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52718449">
    <w:abstractNumId w:val="39"/>
  </w:num>
  <w:num w:numId="2" w16cid:durableId="1544251052">
    <w:abstractNumId w:val="15"/>
  </w:num>
  <w:num w:numId="3" w16cid:durableId="1133476614">
    <w:abstractNumId w:val="10"/>
  </w:num>
  <w:num w:numId="4" w16cid:durableId="2071533830">
    <w:abstractNumId w:val="44"/>
  </w:num>
  <w:num w:numId="5" w16cid:durableId="596526973">
    <w:abstractNumId w:val="19"/>
  </w:num>
  <w:num w:numId="6" w16cid:durableId="367293626">
    <w:abstractNumId w:val="31"/>
  </w:num>
  <w:num w:numId="7" w16cid:durableId="2142310160">
    <w:abstractNumId w:val="33"/>
  </w:num>
  <w:num w:numId="8" w16cid:durableId="2072078371">
    <w:abstractNumId w:val="9"/>
  </w:num>
  <w:num w:numId="9" w16cid:durableId="2051552">
    <w:abstractNumId w:val="7"/>
  </w:num>
  <w:num w:numId="10" w16cid:durableId="2045204012">
    <w:abstractNumId w:val="6"/>
  </w:num>
  <w:num w:numId="11" w16cid:durableId="558055521">
    <w:abstractNumId w:val="5"/>
  </w:num>
  <w:num w:numId="12" w16cid:durableId="542332566">
    <w:abstractNumId w:val="4"/>
  </w:num>
  <w:num w:numId="13" w16cid:durableId="844174035">
    <w:abstractNumId w:val="8"/>
  </w:num>
  <w:num w:numId="14" w16cid:durableId="1511262456">
    <w:abstractNumId w:val="3"/>
  </w:num>
  <w:num w:numId="15" w16cid:durableId="1862356393">
    <w:abstractNumId w:val="2"/>
  </w:num>
  <w:num w:numId="16" w16cid:durableId="1358966338">
    <w:abstractNumId w:val="1"/>
  </w:num>
  <w:num w:numId="17" w16cid:durableId="1458063519">
    <w:abstractNumId w:val="0"/>
  </w:num>
  <w:num w:numId="18" w16cid:durableId="953437828">
    <w:abstractNumId w:val="25"/>
  </w:num>
  <w:num w:numId="19" w16cid:durableId="628165986">
    <w:abstractNumId w:val="29"/>
  </w:num>
  <w:num w:numId="20" w16cid:durableId="1573587248">
    <w:abstractNumId w:val="41"/>
  </w:num>
  <w:num w:numId="21" w16cid:durableId="1126386542">
    <w:abstractNumId w:val="32"/>
  </w:num>
  <w:num w:numId="22" w16cid:durableId="1137337610">
    <w:abstractNumId w:val="13"/>
  </w:num>
  <w:num w:numId="23" w16cid:durableId="972565941">
    <w:abstractNumId w:val="52"/>
  </w:num>
  <w:num w:numId="24" w16cid:durableId="2004626469">
    <w:abstractNumId w:val="11"/>
  </w:num>
  <w:num w:numId="25" w16cid:durableId="1530486930">
    <w:abstractNumId w:val="36"/>
  </w:num>
  <w:num w:numId="26" w16cid:durableId="636380219">
    <w:abstractNumId w:val="45"/>
  </w:num>
  <w:num w:numId="27" w16cid:durableId="130758175">
    <w:abstractNumId w:val="49"/>
  </w:num>
  <w:num w:numId="28" w16cid:durableId="941456396">
    <w:abstractNumId w:val="26"/>
  </w:num>
  <w:num w:numId="29" w16cid:durableId="1961835141">
    <w:abstractNumId w:val="27"/>
  </w:num>
  <w:num w:numId="30" w16cid:durableId="1603491514">
    <w:abstractNumId w:val="24"/>
  </w:num>
  <w:num w:numId="31" w16cid:durableId="1726874428">
    <w:abstractNumId w:val="46"/>
  </w:num>
  <w:num w:numId="32" w16cid:durableId="1800341058">
    <w:abstractNumId w:val="35"/>
  </w:num>
  <w:num w:numId="33" w16cid:durableId="1300963258">
    <w:abstractNumId w:val="34"/>
  </w:num>
  <w:num w:numId="34" w16cid:durableId="189926458">
    <w:abstractNumId w:val="14"/>
  </w:num>
  <w:num w:numId="35" w16cid:durableId="486552566">
    <w:abstractNumId w:val="28"/>
  </w:num>
  <w:num w:numId="36" w16cid:durableId="1024206686">
    <w:abstractNumId w:val="16"/>
  </w:num>
  <w:num w:numId="37" w16cid:durableId="1143694560">
    <w:abstractNumId w:val="48"/>
  </w:num>
  <w:num w:numId="38" w16cid:durableId="16391594">
    <w:abstractNumId w:val="18"/>
  </w:num>
  <w:num w:numId="39" w16cid:durableId="193082723">
    <w:abstractNumId w:val="38"/>
  </w:num>
  <w:num w:numId="40" w16cid:durableId="1412507910">
    <w:abstractNumId w:val="21"/>
  </w:num>
  <w:num w:numId="41" w16cid:durableId="2119636561">
    <w:abstractNumId w:val="20"/>
  </w:num>
  <w:num w:numId="42" w16cid:durableId="269557387">
    <w:abstractNumId w:val="40"/>
  </w:num>
  <w:num w:numId="43" w16cid:durableId="115104930">
    <w:abstractNumId w:val="51"/>
  </w:num>
  <w:num w:numId="44" w16cid:durableId="203371306">
    <w:abstractNumId w:val="47"/>
  </w:num>
  <w:num w:numId="45" w16cid:durableId="595022590">
    <w:abstractNumId w:val="22"/>
  </w:num>
  <w:num w:numId="46" w16cid:durableId="1054309709">
    <w:abstractNumId w:val="17"/>
  </w:num>
  <w:num w:numId="47" w16cid:durableId="758211229">
    <w:abstractNumId w:val="30"/>
  </w:num>
  <w:num w:numId="48" w16cid:durableId="1592086962">
    <w:abstractNumId w:val="43"/>
  </w:num>
  <w:num w:numId="49" w16cid:durableId="317196997">
    <w:abstractNumId w:val="23"/>
  </w:num>
  <w:num w:numId="50" w16cid:durableId="1514493012">
    <w:abstractNumId w:val="50"/>
  </w:num>
  <w:num w:numId="51" w16cid:durableId="146283015">
    <w:abstractNumId w:val="42"/>
  </w:num>
  <w:num w:numId="52" w16cid:durableId="1086540989">
    <w:abstractNumId w:val="37"/>
  </w:num>
  <w:num w:numId="53" w16cid:durableId="17529699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7A"/>
    <w:rsid w:val="00044AA8"/>
    <w:rsid w:val="0005140B"/>
    <w:rsid w:val="000678A7"/>
    <w:rsid w:val="00067B21"/>
    <w:rsid w:val="000A4E7A"/>
    <w:rsid w:val="000B23F3"/>
    <w:rsid w:val="000D59CF"/>
    <w:rsid w:val="000D69C0"/>
    <w:rsid w:val="00192A1D"/>
    <w:rsid w:val="001B051A"/>
    <w:rsid w:val="001C4924"/>
    <w:rsid w:val="001F31E0"/>
    <w:rsid w:val="0022709E"/>
    <w:rsid w:val="00227EC1"/>
    <w:rsid w:val="0023105A"/>
    <w:rsid w:val="002511F6"/>
    <w:rsid w:val="00253B5D"/>
    <w:rsid w:val="00284C04"/>
    <w:rsid w:val="002A46A7"/>
    <w:rsid w:val="002A5D78"/>
    <w:rsid w:val="002A669E"/>
    <w:rsid w:val="002B5ACC"/>
    <w:rsid w:val="002B735F"/>
    <w:rsid w:val="003035EA"/>
    <w:rsid w:val="0031018B"/>
    <w:rsid w:val="00334E3D"/>
    <w:rsid w:val="0034243E"/>
    <w:rsid w:val="00342761"/>
    <w:rsid w:val="003658B0"/>
    <w:rsid w:val="00385164"/>
    <w:rsid w:val="003B407F"/>
    <w:rsid w:val="003E1297"/>
    <w:rsid w:val="003E3CB1"/>
    <w:rsid w:val="00445898"/>
    <w:rsid w:val="00452560"/>
    <w:rsid w:val="0054298F"/>
    <w:rsid w:val="00561411"/>
    <w:rsid w:val="00563404"/>
    <w:rsid w:val="005A6F4C"/>
    <w:rsid w:val="006038DB"/>
    <w:rsid w:val="00620F0D"/>
    <w:rsid w:val="00645252"/>
    <w:rsid w:val="006862DB"/>
    <w:rsid w:val="006D3D37"/>
    <w:rsid w:val="006D3D74"/>
    <w:rsid w:val="00703CAB"/>
    <w:rsid w:val="00710E54"/>
    <w:rsid w:val="007203AB"/>
    <w:rsid w:val="007340F8"/>
    <w:rsid w:val="007A6337"/>
    <w:rsid w:val="007C0A05"/>
    <w:rsid w:val="007C10C9"/>
    <w:rsid w:val="00806A7E"/>
    <w:rsid w:val="00815189"/>
    <w:rsid w:val="00816D17"/>
    <w:rsid w:val="0082025A"/>
    <w:rsid w:val="0083569A"/>
    <w:rsid w:val="00845D1E"/>
    <w:rsid w:val="00860107"/>
    <w:rsid w:val="008818D0"/>
    <w:rsid w:val="008B3E82"/>
    <w:rsid w:val="009522FC"/>
    <w:rsid w:val="0097558C"/>
    <w:rsid w:val="009B6A59"/>
    <w:rsid w:val="009E66C9"/>
    <w:rsid w:val="00A218E0"/>
    <w:rsid w:val="00A23EC8"/>
    <w:rsid w:val="00A65955"/>
    <w:rsid w:val="00A83089"/>
    <w:rsid w:val="00A9204E"/>
    <w:rsid w:val="00AA2CC7"/>
    <w:rsid w:val="00AB07E5"/>
    <w:rsid w:val="00AB6EB0"/>
    <w:rsid w:val="00AD25CA"/>
    <w:rsid w:val="00B22C96"/>
    <w:rsid w:val="00B5625D"/>
    <w:rsid w:val="00B617BA"/>
    <w:rsid w:val="00BB5C22"/>
    <w:rsid w:val="00BC4FD9"/>
    <w:rsid w:val="00C1584E"/>
    <w:rsid w:val="00C84E92"/>
    <w:rsid w:val="00D37A7A"/>
    <w:rsid w:val="00D95D32"/>
    <w:rsid w:val="00E16D7C"/>
    <w:rsid w:val="00E401C9"/>
    <w:rsid w:val="00E51FB2"/>
    <w:rsid w:val="00E56705"/>
    <w:rsid w:val="00E630F4"/>
    <w:rsid w:val="00E77072"/>
    <w:rsid w:val="00EA10E1"/>
    <w:rsid w:val="00EB2E5F"/>
    <w:rsid w:val="00F36CCA"/>
    <w:rsid w:val="00F37A0D"/>
    <w:rsid w:val="00FD46B3"/>
    <w:rsid w:val="00FF1BB1"/>
    <w:rsid w:val="00FF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E83CD"/>
  <w15:chartTrackingRefBased/>
  <w15:docId w15:val="{5B9EFB54-2B5D-47FD-AABB-DCA43C7B4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4276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851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B6EB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8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04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console.aws.amazon.com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onsole.aws.amazon.com/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ec2-user@3.92.138.195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hyperlink" Target="mailto:ec2-user@3.92.138.19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317</TotalTime>
  <Pages>16</Pages>
  <Words>1002</Words>
  <Characters>5714</Characters>
  <Application>Microsoft Office Word</Application>
  <DocSecurity>0</DocSecurity>
  <Lines>47</Lines>
  <Paragraphs>13</Paragraphs>
  <ScaleCrop>false</ScaleCrop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90</cp:revision>
  <dcterms:created xsi:type="dcterms:W3CDTF">2025-05-22T13:52:00Z</dcterms:created>
  <dcterms:modified xsi:type="dcterms:W3CDTF">2025-05-23T11:12:00Z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